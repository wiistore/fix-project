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8A00" w14:textId="77777777" w:rsidR="000B4E52" w:rsidRDefault="00000000">
      <w:pPr>
        <w:spacing w:before="63"/>
        <w:ind w:left="1241"/>
        <w:rPr>
          <w:sz w:val="32"/>
          <w:szCs w:val="32"/>
        </w:rPr>
      </w:pPr>
      <w:r>
        <w:rPr>
          <w:b/>
          <w:sz w:val="32"/>
          <w:szCs w:val="32"/>
        </w:rPr>
        <w:t>DOKUMEN SPESIFIKASI &amp; PENGUJIAN SISTEM POS</w:t>
      </w:r>
    </w:p>
    <w:p w14:paraId="37AE0D39" w14:textId="77777777" w:rsidR="000B4E52" w:rsidRDefault="000B4E52">
      <w:pPr>
        <w:spacing w:before="6" w:line="120" w:lineRule="exact"/>
        <w:rPr>
          <w:sz w:val="12"/>
          <w:szCs w:val="12"/>
        </w:rPr>
      </w:pPr>
    </w:p>
    <w:p w14:paraId="2B3E1AC6" w14:textId="77777777" w:rsidR="000B4E52" w:rsidRDefault="000B4E52">
      <w:pPr>
        <w:spacing w:line="200" w:lineRule="exact"/>
      </w:pPr>
    </w:p>
    <w:p w14:paraId="0895FA52" w14:textId="77777777" w:rsidR="000B4E52" w:rsidRDefault="000B4E52">
      <w:pPr>
        <w:spacing w:line="200" w:lineRule="exact"/>
      </w:pPr>
    </w:p>
    <w:p w14:paraId="7CB0CDD6" w14:textId="77777777" w:rsidR="000B4E52" w:rsidRDefault="00000000">
      <w:pPr>
        <w:spacing w:line="300" w:lineRule="exact"/>
        <w:ind w:left="170"/>
        <w:rPr>
          <w:sz w:val="28"/>
          <w:szCs w:val="28"/>
        </w:rPr>
      </w:pPr>
      <w:r>
        <w:pict w14:anchorId="4BF9403D">
          <v:group id="_x0000_s1028" style="position:absolute;left:0;text-align:left;margin-left:42.5pt;margin-top:20.95pt;width:510.25pt;height:0;z-index:-1444;mso-position-horizontal-relative:page" coordorigin="850,419" coordsize="10205,0">
            <v:shape id="_x0000_s1029" style="position:absolute;left:850;top:419;width:10205;height:0" coordorigin="850,419" coordsize="10205,0" path="m850,419r10205,e" filled="f" strokeweight=".43217mm">
              <v:path arrowok="t"/>
            </v:shape>
            <w10:wrap anchorx="page"/>
          </v:group>
        </w:pict>
      </w:r>
      <w:r>
        <w:rPr>
          <w:b/>
          <w:position w:val="-1"/>
          <w:sz w:val="28"/>
          <w:szCs w:val="28"/>
        </w:rPr>
        <w:t>USER S</w:t>
      </w:r>
      <w:r>
        <w:rPr>
          <w:b/>
          <w:spacing w:val="-5"/>
          <w:position w:val="-1"/>
          <w:sz w:val="28"/>
          <w:szCs w:val="28"/>
        </w:rPr>
        <w:t>T</w:t>
      </w:r>
      <w:r>
        <w:rPr>
          <w:b/>
          <w:position w:val="-1"/>
          <w:sz w:val="28"/>
          <w:szCs w:val="28"/>
        </w:rPr>
        <w:t>O</w:t>
      </w:r>
      <w:r>
        <w:rPr>
          <w:b/>
          <w:spacing w:val="-10"/>
          <w:position w:val="-1"/>
          <w:sz w:val="28"/>
          <w:szCs w:val="28"/>
        </w:rPr>
        <w:t>R</w:t>
      </w:r>
      <w:r>
        <w:rPr>
          <w:b/>
          <w:position w:val="-1"/>
          <w:sz w:val="28"/>
          <w:szCs w:val="28"/>
        </w:rPr>
        <w:t>Y</w:t>
      </w:r>
    </w:p>
    <w:p w14:paraId="25D597D6" w14:textId="77777777" w:rsidR="000B4E52" w:rsidRDefault="000B4E52">
      <w:pPr>
        <w:spacing w:before="5" w:line="120" w:lineRule="exact"/>
        <w:rPr>
          <w:sz w:val="13"/>
          <w:szCs w:val="13"/>
        </w:rPr>
      </w:pPr>
    </w:p>
    <w:p w14:paraId="0E2EA16C" w14:textId="77777777" w:rsidR="000B4E52" w:rsidRDefault="000B4E52">
      <w:pPr>
        <w:spacing w:line="200" w:lineRule="exact"/>
      </w:pPr>
    </w:p>
    <w:p w14:paraId="2DF353F3" w14:textId="77777777" w:rsidR="000B4E52" w:rsidRDefault="00000000">
      <w:pPr>
        <w:spacing w:before="29" w:line="292" w:lineRule="auto"/>
        <w:ind w:left="470" w:right="225" w:hanging="240"/>
        <w:rPr>
          <w:sz w:val="24"/>
          <w:szCs w:val="24"/>
        </w:rPr>
      </w:pPr>
      <w:r>
        <w:rPr>
          <w:sz w:val="24"/>
          <w:szCs w:val="24"/>
        </w:rPr>
        <w:t>1. As</w:t>
      </w:r>
      <w:r>
        <w:rPr>
          <w:spacing w:val="1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login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username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password,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toko</w:t>
      </w:r>
      <w:proofErr w:type="spellEnd"/>
      <w:r>
        <w:rPr>
          <w:sz w:val="24"/>
          <w:szCs w:val="24"/>
        </w:rPr>
        <w:t>.</w:t>
      </w:r>
    </w:p>
    <w:p w14:paraId="6AE84F17" w14:textId="77777777" w:rsidR="000B4E52" w:rsidRDefault="00000000">
      <w:pPr>
        <w:spacing w:before="92" w:line="292" w:lineRule="auto"/>
        <w:ind w:left="470" w:right="310" w:hanging="240"/>
        <w:rPr>
          <w:sz w:val="24"/>
          <w:szCs w:val="24"/>
        </w:rPr>
      </w:pPr>
      <w:r>
        <w:rPr>
          <w:sz w:val="24"/>
          <w:szCs w:val="24"/>
        </w:rPr>
        <w:t>2. As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Kasi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login</w:t>
      </w:r>
      <w:r>
        <w:rPr>
          <w:spacing w:val="1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pacing w:val="1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pacing w:val="1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username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password,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dan dashboard </w:t>
      </w:r>
      <w:proofErr w:type="spellStart"/>
      <w:r>
        <w:rPr>
          <w:sz w:val="24"/>
          <w:szCs w:val="24"/>
        </w:rPr>
        <w:t>kasi</w:t>
      </w:r>
      <w:r>
        <w:rPr>
          <w:spacing w:val="-13"/>
          <w:sz w:val="24"/>
          <w:szCs w:val="24"/>
        </w:rPr>
        <w:t>r</w:t>
      </w:r>
      <w:proofErr w:type="spellEnd"/>
      <w:r>
        <w:rPr>
          <w:sz w:val="24"/>
          <w:szCs w:val="24"/>
        </w:rPr>
        <w:t>.</w:t>
      </w:r>
    </w:p>
    <w:p w14:paraId="6D2F1FF0" w14:textId="77777777" w:rsidR="000B4E52" w:rsidRDefault="00000000">
      <w:pPr>
        <w:spacing w:before="92" w:line="292" w:lineRule="auto"/>
        <w:ind w:left="470" w:right="241" w:hanging="240"/>
        <w:rPr>
          <w:sz w:val="24"/>
          <w:szCs w:val="24"/>
        </w:rPr>
      </w:pPr>
      <w:r>
        <w:rPr>
          <w:sz w:val="24"/>
          <w:szCs w:val="24"/>
        </w:rPr>
        <w:t>3. As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User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(Admin/Kasir),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logout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>,</w:t>
      </w:r>
      <w:r>
        <w:rPr>
          <w:spacing w:val="1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So</w:t>
      </w:r>
      <w:proofErr w:type="gram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sesi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berakhir</w:t>
      </w:r>
      <w:proofErr w:type="spell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lain.</w:t>
      </w:r>
    </w:p>
    <w:p w14:paraId="43E91A52" w14:textId="77777777" w:rsidR="000B4E52" w:rsidRDefault="00000000">
      <w:pPr>
        <w:spacing w:before="92" w:line="292" w:lineRule="auto"/>
        <w:ind w:left="470" w:right="125" w:hanging="240"/>
        <w:rPr>
          <w:sz w:val="24"/>
          <w:szCs w:val="24"/>
        </w:rPr>
      </w:pPr>
      <w:r>
        <w:rPr>
          <w:sz w:val="24"/>
          <w:szCs w:val="24"/>
        </w:rPr>
        <w:t>4. As</w:t>
      </w:r>
      <w:r>
        <w:rPr>
          <w:spacing w:val="6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dashboard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yang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ringkasan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(total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>,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menipis</w:t>
      </w:r>
      <w:proofErr w:type="spellEnd"/>
      <w:r>
        <w:rPr>
          <w:sz w:val="24"/>
          <w:szCs w:val="24"/>
        </w:rPr>
        <w:t xml:space="preserve">), So that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>.</w:t>
      </w:r>
    </w:p>
    <w:p w14:paraId="60A3976D" w14:textId="77777777" w:rsidR="000B4E52" w:rsidRDefault="00000000">
      <w:pPr>
        <w:spacing w:before="92" w:line="292" w:lineRule="auto"/>
        <w:ind w:left="470" w:right="515" w:hanging="240"/>
        <w:rPr>
          <w:sz w:val="24"/>
          <w:szCs w:val="24"/>
        </w:rPr>
      </w:pPr>
      <w:r>
        <w:rPr>
          <w:sz w:val="24"/>
          <w:szCs w:val="24"/>
        </w:rPr>
        <w:t>5. As</w:t>
      </w:r>
      <w:r>
        <w:rPr>
          <w:spacing w:val="29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2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pacing w:val="2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grafik</w:t>
      </w:r>
      <w:proofErr w:type="spellEnd"/>
      <w:r>
        <w:rPr>
          <w:spacing w:val="2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7</w:t>
      </w:r>
      <w:r>
        <w:rPr>
          <w:spacing w:val="2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pacing w:val="2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terakhi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2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pacing w:val="2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terlaris</w:t>
      </w:r>
      <w:proofErr w:type="spellEnd"/>
      <w:r>
        <w:rPr>
          <w:sz w:val="24"/>
          <w:szCs w:val="24"/>
        </w:rPr>
        <w:t>,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status</w:t>
      </w:r>
      <w:r>
        <w:rPr>
          <w:spacing w:val="2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 xml:space="preserve">di dashboard, So that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menganalisa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visual.</w:t>
      </w:r>
    </w:p>
    <w:p w14:paraId="7EF5100E" w14:textId="77777777" w:rsidR="000B4E52" w:rsidRDefault="00000000">
      <w:pPr>
        <w:spacing w:before="92" w:line="292" w:lineRule="auto"/>
        <w:ind w:left="470" w:right="163" w:hanging="240"/>
        <w:rPr>
          <w:sz w:val="24"/>
          <w:szCs w:val="24"/>
        </w:rPr>
      </w:pPr>
      <w:r>
        <w:rPr>
          <w:sz w:val="24"/>
          <w:szCs w:val="24"/>
        </w:rPr>
        <w:t>6. As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Kasi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dashboard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yang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total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total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total item </w:t>
      </w:r>
      <w:proofErr w:type="spellStart"/>
      <w:r>
        <w:rPr>
          <w:sz w:val="24"/>
          <w:szCs w:val="24"/>
        </w:rPr>
        <w:t>terjual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terbaru</w:t>
      </w:r>
      <w:proofErr w:type="spellEnd"/>
      <w:r>
        <w:rPr>
          <w:sz w:val="24"/>
          <w:szCs w:val="24"/>
        </w:rPr>
        <w:t xml:space="preserve">, So that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kinerja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</w:p>
    <w:p w14:paraId="1A75D2AA" w14:textId="77777777" w:rsidR="000B4E52" w:rsidRDefault="00000000">
      <w:pPr>
        <w:spacing w:before="92" w:line="292" w:lineRule="auto"/>
        <w:ind w:left="470" w:right="140" w:hanging="240"/>
        <w:rPr>
          <w:sz w:val="24"/>
          <w:szCs w:val="24"/>
        </w:rPr>
      </w:pPr>
      <w:r>
        <w:rPr>
          <w:sz w:val="24"/>
          <w:szCs w:val="24"/>
        </w:rPr>
        <w:t>7. As</w:t>
      </w:r>
      <w:r>
        <w:rPr>
          <w:spacing w:val="6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daftar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semua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z w:val="24"/>
          <w:szCs w:val="24"/>
        </w:rPr>
        <w:t>,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ga</w:t>
      </w:r>
      <w:proofErr w:type="spellEnd"/>
      <w:r>
        <w:rPr>
          <w:sz w:val="24"/>
          <w:szCs w:val="24"/>
        </w:rPr>
        <w:t>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statusnya</w:t>
      </w:r>
      <w:proofErr w:type="spellEnd"/>
      <w:r>
        <w:rPr>
          <w:sz w:val="24"/>
          <w:szCs w:val="24"/>
        </w:rPr>
        <w:t>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 xml:space="preserve">that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inventaris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toko</w:t>
      </w:r>
      <w:proofErr w:type="spellEnd"/>
      <w:r>
        <w:rPr>
          <w:sz w:val="24"/>
          <w:szCs w:val="24"/>
        </w:rPr>
        <w:t>.</w:t>
      </w:r>
    </w:p>
    <w:p w14:paraId="351F74B0" w14:textId="77777777" w:rsidR="000B4E52" w:rsidRDefault="00000000">
      <w:pPr>
        <w:spacing w:before="92" w:line="292" w:lineRule="auto"/>
        <w:ind w:left="470" w:right="133" w:hanging="240"/>
        <w:rPr>
          <w:sz w:val="24"/>
          <w:szCs w:val="24"/>
        </w:rPr>
      </w:pPr>
      <w:r>
        <w:rPr>
          <w:sz w:val="24"/>
          <w:szCs w:val="24"/>
        </w:rPr>
        <w:t>8. As</w:t>
      </w:r>
      <w:r>
        <w:rPr>
          <w:spacing w:val="6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menambahkan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>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 xml:space="preserve">barcode, nama,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satuan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z w:val="24"/>
          <w:szCs w:val="24"/>
        </w:rPr>
        <w:t xml:space="preserve"> minimum), So that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dijual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>.</w:t>
      </w:r>
    </w:p>
    <w:p w14:paraId="12CC4EDE" w14:textId="77777777" w:rsidR="000B4E52" w:rsidRDefault="00000000">
      <w:pPr>
        <w:spacing w:before="92"/>
        <w:ind w:left="192" w:right="20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9. As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 xml:space="preserve">Admin, I want </w:t>
      </w:r>
      <w:proofErr w:type="spellStart"/>
      <w:r>
        <w:rPr>
          <w:sz w:val="24"/>
          <w:szCs w:val="24"/>
        </w:rPr>
        <w:t>mengedit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, So that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selalu</w:t>
      </w:r>
      <w:proofErr w:type="spellEnd"/>
      <w:r>
        <w:rPr>
          <w:sz w:val="24"/>
          <w:szCs w:val="24"/>
        </w:rPr>
        <w:t xml:space="preserve"> up-to-date.</w:t>
      </w:r>
    </w:p>
    <w:p w14:paraId="42FA66B3" w14:textId="77777777" w:rsidR="000B4E52" w:rsidRDefault="000B4E52">
      <w:pPr>
        <w:spacing w:line="140" w:lineRule="exact"/>
        <w:rPr>
          <w:sz w:val="15"/>
          <w:szCs w:val="15"/>
        </w:rPr>
      </w:pPr>
    </w:p>
    <w:p w14:paraId="1B42C8E1" w14:textId="77777777" w:rsidR="000B4E52" w:rsidRDefault="00000000">
      <w:pPr>
        <w:spacing w:line="292" w:lineRule="auto"/>
        <w:ind w:left="470" w:right="71" w:hanging="360"/>
        <w:rPr>
          <w:sz w:val="24"/>
          <w:szCs w:val="24"/>
        </w:rPr>
      </w:pPr>
      <w:r>
        <w:rPr>
          <w:sz w:val="24"/>
          <w:szCs w:val="24"/>
        </w:rPr>
        <w:t>10. As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menghapus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menonaktifkan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yang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dijual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lagi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>.</w:t>
      </w:r>
    </w:p>
    <w:p w14:paraId="6C213022" w14:textId="77777777" w:rsidR="000B4E52" w:rsidRDefault="00000000">
      <w:pPr>
        <w:spacing w:before="92" w:line="292" w:lineRule="auto"/>
        <w:ind w:left="470" w:right="226" w:hanging="351"/>
        <w:rPr>
          <w:sz w:val="24"/>
          <w:szCs w:val="24"/>
        </w:rPr>
      </w:pPr>
      <w:r>
        <w:rPr>
          <w:spacing w:val="-9"/>
          <w:sz w:val="24"/>
          <w:szCs w:val="24"/>
        </w:rPr>
        <w:t>1</w:t>
      </w:r>
      <w:r>
        <w:rPr>
          <w:sz w:val="24"/>
          <w:szCs w:val="24"/>
        </w:rPr>
        <w:t>1. As</w:t>
      </w:r>
      <w:r>
        <w:rPr>
          <w:spacing w:val="1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men-generate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barcode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>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barcode </w:t>
      </w:r>
      <w:proofErr w:type="spellStart"/>
      <w:r>
        <w:rPr>
          <w:sz w:val="24"/>
          <w:szCs w:val="24"/>
        </w:rPr>
        <w:t>unik</w:t>
      </w:r>
      <w:proofErr w:type="spellEnd"/>
      <w:r>
        <w:rPr>
          <w:sz w:val="24"/>
          <w:szCs w:val="24"/>
        </w:rPr>
        <w:t>.</w:t>
      </w:r>
    </w:p>
    <w:p w14:paraId="504084BB" w14:textId="77777777" w:rsidR="000B4E52" w:rsidRDefault="00000000">
      <w:pPr>
        <w:spacing w:before="92" w:line="292" w:lineRule="auto"/>
        <w:ind w:left="470" w:right="67" w:hanging="360"/>
        <w:rPr>
          <w:sz w:val="24"/>
          <w:szCs w:val="24"/>
        </w:rPr>
      </w:pPr>
      <w:r>
        <w:rPr>
          <w:sz w:val="24"/>
          <w:szCs w:val="24"/>
        </w:rPr>
        <w:t>12. As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mencetak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label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barcode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label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ditempel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fisik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toko</w:t>
      </w:r>
      <w:proofErr w:type="spellEnd"/>
      <w:r>
        <w:rPr>
          <w:sz w:val="24"/>
          <w:szCs w:val="24"/>
        </w:rPr>
        <w:t>.</w:t>
      </w:r>
    </w:p>
    <w:p w14:paraId="5630E7DA" w14:textId="77777777" w:rsidR="000B4E52" w:rsidRDefault="00000000">
      <w:pPr>
        <w:spacing w:before="92" w:line="292" w:lineRule="auto"/>
        <w:ind w:left="470" w:right="214" w:hanging="360"/>
        <w:rPr>
          <w:sz w:val="24"/>
          <w:szCs w:val="24"/>
        </w:rPr>
      </w:pPr>
      <w:r>
        <w:rPr>
          <w:sz w:val="24"/>
          <w:szCs w:val="24"/>
        </w:rPr>
        <w:t>13. As</w:t>
      </w:r>
      <w:r>
        <w:rPr>
          <w:spacing w:val="1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daftar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semua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>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pengelompokan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>.</w:t>
      </w:r>
    </w:p>
    <w:p w14:paraId="2D3B81F2" w14:textId="77777777" w:rsidR="000B4E52" w:rsidRDefault="00000000">
      <w:pPr>
        <w:spacing w:before="92"/>
        <w:ind w:left="110"/>
        <w:rPr>
          <w:sz w:val="24"/>
          <w:szCs w:val="24"/>
        </w:rPr>
      </w:pPr>
      <w:r>
        <w:rPr>
          <w:sz w:val="24"/>
          <w:szCs w:val="24"/>
        </w:rPr>
        <w:t xml:space="preserve">14. As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 xml:space="preserve">Admin, I want </w:t>
      </w: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, So that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dikelompokkan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jenisnya</w:t>
      </w:r>
      <w:proofErr w:type="spellEnd"/>
      <w:r>
        <w:rPr>
          <w:sz w:val="24"/>
          <w:szCs w:val="24"/>
        </w:rPr>
        <w:t>.</w:t>
      </w:r>
    </w:p>
    <w:p w14:paraId="5EF4DC08" w14:textId="77777777" w:rsidR="000B4E52" w:rsidRDefault="000B4E52">
      <w:pPr>
        <w:spacing w:line="140" w:lineRule="exact"/>
        <w:rPr>
          <w:sz w:val="15"/>
          <w:szCs w:val="15"/>
        </w:rPr>
      </w:pPr>
    </w:p>
    <w:p w14:paraId="72AA04CE" w14:textId="77777777" w:rsidR="000B4E52" w:rsidRDefault="00000000">
      <w:pPr>
        <w:ind w:left="110"/>
        <w:rPr>
          <w:sz w:val="24"/>
          <w:szCs w:val="24"/>
        </w:rPr>
      </w:pPr>
      <w:r>
        <w:rPr>
          <w:sz w:val="24"/>
          <w:szCs w:val="24"/>
        </w:rPr>
        <w:t xml:space="preserve">15. As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 xml:space="preserve">Admin, I want </w:t>
      </w:r>
      <w:proofErr w:type="spellStart"/>
      <w:r>
        <w:rPr>
          <w:sz w:val="24"/>
          <w:szCs w:val="24"/>
        </w:rPr>
        <w:t>mengedit</w:t>
      </w:r>
      <w:proofErr w:type="spellEnd"/>
      <w:r>
        <w:rPr>
          <w:sz w:val="24"/>
          <w:szCs w:val="24"/>
        </w:rPr>
        <w:t xml:space="preserve"> nama dan </w:t>
      </w: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, So that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>.</w:t>
      </w:r>
    </w:p>
    <w:p w14:paraId="7F87543C" w14:textId="77777777" w:rsidR="000B4E52" w:rsidRDefault="000B4E52">
      <w:pPr>
        <w:spacing w:line="140" w:lineRule="exact"/>
        <w:rPr>
          <w:sz w:val="15"/>
          <w:szCs w:val="15"/>
        </w:rPr>
      </w:pPr>
    </w:p>
    <w:p w14:paraId="05B77650" w14:textId="77777777" w:rsidR="000B4E52" w:rsidRDefault="00000000">
      <w:pPr>
        <w:spacing w:line="292" w:lineRule="auto"/>
        <w:ind w:left="470" w:right="154" w:hanging="360"/>
        <w:rPr>
          <w:sz w:val="24"/>
          <w:szCs w:val="24"/>
        </w:rPr>
      </w:pPr>
      <w:r>
        <w:rPr>
          <w:sz w:val="24"/>
          <w:szCs w:val="24"/>
        </w:rPr>
        <w:t>16. As</w:t>
      </w:r>
      <w:r>
        <w:rPr>
          <w:spacing w:val="7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menghapus</w:t>
      </w:r>
      <w:proofErr w:type="spellEnd"/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yang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bersih</w:t>
      </w:r>
      <w:proofErr w:type="spellEnd"/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proofErr w:type="spellStart"/>
      <w:r>
        <w:rPr>
          <w:sz w:val="24"/>
          <w:szCs w:val="24"/>
        </w:rPr>
        <w:t>relevan</w:t>
      </w:r>
      <w:proofErr w:type="spellEnd"/>
      <w:r>
        <w:rPr>
          <w:sz w:val="24"/>
          <w:szCs w:val="24"/>
        </w:rPr>
        <w:t>.</w:t>
      </w:r>
    </w:p>
    <w:p w14:paraId="6A429FEB" w14:textId="77777777" w:rsidR="000B4E52" w:rsidRDefault="00000000">
      <w:pPr>
        <w:spacing w:before="92"/>
        <w:ind w:left="110"/>
        <w:rPr>
          <w:sz w:val="24"/>
          <w:szCs w:val="24"/>
        </w:rPr>
      </w:pPr>
      <w:r>
        <w:rPr>
          <w:sz w:val="24"/>
          <w:szCs w:val="24"/>
        </w:rPr>
        <w:t xml:space="preserve">17. As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 xml:space="preserve">Admin, I want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daftar semua supplie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 xml:space="preserve">, So that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pemasok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>.</w:t>
      </w:r>
    </w:p>
    <w:p w14:paraId="18FDF7CE" w14:textId="77777777" w:rsidR="000B4E52" w:rsidRDefault="000B4E52">
      <w:pPr>
        <w:spacing w:line="140" w:lineRule="exact"/>
        <w:rPr>
          <w:sz w:val="15"/>
          <w:szCs w:val="15"/>
        </w:rPr>
      </w:pPr>
    </w:p>
    <w:p w14:paraId="62184FDC" w14:textId="77777777" w:rsidR="000B4E52" w:rsidRDefault="00000000">
      <w:pPr>
        <w:spacing w:line="292" w:lineRule="auto"/>
        <w:ind w:left="470" w:right="235" w:hanging="360"/>
        <w:rPr>
          <w:sz w:val="24"/>
          <w:szCs w:val="24"/>
        </w:rPr>
      </w:pPr>
      <w:r>
        <w:rPr>
          <w:sz w:val="24"/>
          <w:szCs w:val="24"/>
        </w:rPr>
        <w:t>18. As</w:t>
      </w:r>
      <w:r>
        <w:rPr>
          <w:spacing w:val="1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menambahkan</w:t>
      </w:r>
      <w:proofErr w:type="spell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supplier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(nama,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kontak</w:t>
      </w:r>
      <w:proofErr w:type="spell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person,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26"/>
          <w:sz w:val="24"/>
          <w:szCs w:val="24"/>
        </w:rPr>
        <w:t>P</w:t>
      </w:r>
      <w:r>
        <w:rPr>
          <w:sz w:val="24"/>
          <w:szCs w:val="24"/>
        </w:rPr>
        <w:t>,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alamat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), So that supplier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proses restock.</w:t>
      </w:r>
    </w:p>
    <w:p w14:paraId="59BC8356" w14:textId="77777777" w:rsidR="000B4E52" w:rsidRDefault="00000000">
      <w:pPr>
        <w:spacing w:before="92"/>
        <w:ind w:left="110"/>
        <w:rPr>
          <w:sz w:val="24"/>
          <w:szCs w:val="24"/>
        </w:rPr>
        <w:sectPr w:rsidR="000B4E52">
          <w:pgSz w:w="11920" w:h="16840"/>
          <w:pgMar w:top="1300" w:right="760" w:bottom="280" w:left="680" w:header="720" w:footer="720" w:gutter="0"/>
          <w:cols w:space="720"/>
        </w:sectPr>
      </w:pPr>
      <w:r>
        <w:rPr>
          <w:sz w:val="24"/>
          <w:szCs w:val="24"/>
        </w:rPr>
        <w:t xml:space="preserve">19. As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 xml:space="preserve">Admin, I want </w:t>
      </w:r>
      <w:proofErr w:type="spellStart"/>
      <w:r>
        <w:rPr>
          <w:sz w:val="24"/>
          <w:szCs w:val="24"/>
        </w:rPr>
        <w:t>mengedit</w:t>
      </w:r>
      <w:proofErr w:type="spellEnd"/>
      <w:r>
        <w:rPr>
          <w:sz w:val="24"/>
          <w:szCs w:val="24"/>
        </w:rPr>
        <w:t xml:space="preserve"> data supplie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 xml:space="preserve">, So that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supplier </w:t>
      </w:r>
      <w:proofErr w:type="spellStart"/>
      <w:r>
        <w:rPr>
          <w:sz w:val="24"/>
          <w:szCs w:val="24"/>
        </w:rPr>
        <w:t>selalu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akurat</w:t>
      </w:r>
      <w:proofErr w:type="spellEnd"/>
      <w:r>
        <w:rPr>
          <w:sz w:val="24"/>
          <w:szCs w:val="24"/>
        </w:rPr>
        <w:t>.</w:t>
      </w:r>
    </w:p>
    <w:p w14:paraId="300760F8" w14:textId="77777777" w:rsidR="000B4E52" w:rsidRDefault="00000000">
      <w:pPr>
        <w:spacing w:before="61" w:line="292" w:lineRule="auto"/>
        <w:ind w:left="470" w:right="221" w:hanging="360"/>
        <w:rPr>
          <w:sz w:val="24"/>
          <w:szCs w:val="24"/>
        </w:rPr>
      </w:pPr>
      <w:r>
        <w:rPr>
          <w:sz w:val="24"/>
          <w:szCs w:val="24"/>
        </w:rPr>
        <w:lastRenderedPageBreak/>
        <w:t>20. As</w:t>
      </w:r>
      <w:r>
        <w:rPr>
          <w:spacing w:val="1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menghapus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menonaktifkan</w:t>
      </w:r>
      <w:proofErr w:type="spell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supplie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1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So</w:t>
      </w:r>
      <w:proofErr w:type="gram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supplier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yang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aktif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restock.</w:t>
      </w:r>
    </w:p>
    <w:p w14:paraId="261FE50F" w14:textId="77777777" w:rsidR="000B4E52" w:rsidRDefault="00000000">
      <w:pPr>
        <w:spacing w:before="92"/>
        <w:ind w:left="110"/>
        <w:rPr>
          <w:sz w:val="24"/>
          <w:szCs w:val="24"/>
        </w:rPr>
      </w:pPr>
      <w:r>
        <w:rPr>
          <w:sz w:val="24"/>
          <w:szCs w:val="24"/>
        </w:rPr>
        <w:t xml:space="preserve">21. As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 xml:space="preserve">Admin, I want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daftar semua user (</w:t>
      </w:r>
      <w:proofErr w:type="spellStart"/>
      <w:r>
        <w:rPr>
          <w:sz w:val="24"/>
          <w:szCs w:val="24"/>
        </w:rPr>
        <w:t>kasir</w:t>
      </w:r>
      <w:proofErr w:type="spellEnd"/>
      <w:r>
        <w:rPr>
          <w:sz w:val="24"/>
          <w:szCs w:val="24"/>
        </w:rPr>
        <w:t xml:space="preserve">), So that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kasir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toko</w:t>
      </w:r>
      <w:proofErr w:type="spellEnd"/>
      <w:r>
        <w:rPr>
          <w:sz w:val="24"/>
          <w:szCs w:val="24"/>
        </w:rPr>
        <w:t>.</w:t>
      </w:r>
    </w:p>
    <w:p w14:paraId="30A3378F" w14:textId="77777777" w:rsidR="000B4E52" w:rsidRDefault="000B4E52">
      <w:pPr>
        <w:spacing w:line="140" w:lineRule="exact"/>
        <w:rPr>
          <w:sz w:val="15"/>
          <w:szCs w:val="15"/>
        </w:rPr>
      </w:pPr>
    </w:p>
    <w:p w14:paraId="00972AE4" w14:textId="77777777" w:rsidR="000B4E52" w:rsidRDefault="00000000">
      <w:pPr>
        <w:spacing w:line="292" w:lineRule="auto"/>
        <w:ind w:left="470" w:right="250" w:hanging="360"/>
        <w:rPr>
          <w:sz w:val="24"/>
          <w:szCs w:val="24"/>
        </w:rPr>
      </w:pPr>
      <w:r>
        <w:rPr>
          <w:sz w:val="24"/>
          <w:szCs w:val="24"/>
        </w:rPr>
        <w:t>22. As</w:t>
      </w:r>
      <w:r>
        <w:rPr>
          <w:spacing w:val="14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menambahkan</w:t>
      </w:r>
      <w:proofErr w:type="spellEnd"/>
      <w:r>
        <w:rPr>
          <w:spacing w:val="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pacing w:val="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kasir</w:t>
      </w:r>
      <w:proofErr w:type="spellEnd"/>
      <w:r>
        <w:rPr>
          <w:spacing w:val="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pacing w:val="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username,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email,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password,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 xml:space="preserve">that </w:t>
      </w:r>
      <w:proofErr w:type="spellStart"/>
      <w:r>
        <w:rPr>
          <w:sz w:val="24"/>
          <w:szCs w:val="24"/>
        </w:rPr>
        <w:t>kasir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login dan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>.</w:t>
      </w:r>
    </w:p>
    <w:p w14:paraId="42551A4F" w14:textId="77777777" w:rsidR="000B4E52" w:rsidRDefault="00000000">
      <w:pPr>
        <w:spacing w:before="92"/>
        <w:ind w:left="110"/>
        <w:rPr>
          <w:sz w:val="24"/>
          <w:szCs w:val="24"/>
        </w:rPr>
      </w:pPr>
      <w:r>
        <w:rPr>
          <w:sz w:val="24"/>
          <w:szCs w:val="24"/>
        </w:rPr>
        <w:t xml:space="preserve">23. As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 xml:space="preserve">Admin, I want </w:t>
      </w:r>
      <w:proofErr w:type="spellStart"/>
      <w:r>
        <w:rPr>
          <w:sz w:val="24"/>
          <w:szCs w:val="24"/>
        </w:rPr>
        <w:t>mengedit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kasir</w:t>
      </w:r>
      <w:proofErr w:type="spellEnd"/>
      <w:r>
        <w:rPr>
          <w:sz w:val="24"/>
          <w:szCs w:val="24"/>
        </w:rPr>
        <w:t xml:space="preserve"> (username, email, status), So that data </w:t>
      </w:r>
      <w:proofErr w:type="spellStart"/>
      <w:r>
        <w:rPr>
          <w:sz w:val="24"/>
          <w:szCs w:val="24"/>
        </w:rPr>
        <w:t>kasir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selalu</w:t>
      </w:r>
      <w:proofErr w:type="spellEnd"/>
      <w:r>
        <w:rPr>
          <w:sz w:val="24"/>
          <w:szCs w:val="24"/>
        </w:rPr>
        <w:t xml:space="preserve"> up-to-date.</w:t>
      </w:r>
    </w:p>
    <w:p w14:paraId="55DF2C5B" w14:textId="77777777" w:rsidR="000B4E52" w:rsidRDefault="000B4E52">
      <w:pPr>
        <w:spacing w:line="140" w:lineRule="exact"/>
        <w:rPr>
          <w:sz w:val="15"/>
          <w:szCs w:val="15"/>
        </w:rPr>
      </w:pPr>
    </w:p>
    <w:p w14:paraId="6DB57453" w14:textId="77777777" w:rsidR="000B4E52" w:rsidRDefault="00000000">
      <w:pPr>
        <w:ind w:left="110"/>
        <w:rPr>
          <w:sz w:val="24"/>
          <w:szCs w:val="24"/>
        </w:rPr>
      </w:pPr>
      <w:r>
        <w:rPr>
          <w:sz w:val="24"/>
          <w:szCs w:val="24"/>
        </w:rPr>
        <w:t xml:space="preserve">24. As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 xml:space="preserve">Admin, I want </w:t>
      </w:r>
      <w:proofErr w:type="spellStart"/>
      <w:r>
        <w:rPr>
          <w:sz w:val="24"/>
          <w:szCs w:val="24"/>
        </w:rPr>
        <w:t>mereset</w:t>
      </w:r>
      <w:proofErr w:type="spellEnd"/>
      <w:r>
        <w:rPr>
          <w:sz w:val="24"/>
          <w:szCs w:val="24"/>
        </w:rPr>
        <w:t xml:space="preserve"> password </w:t>
      </w:r>
      <w:proofErr w:type="spellStart"/>
      <w:r>
        <w:rPr>
          <w:sz w:val="24"/>
          <w:szCs w:val="24"/>
        </w:rPr>
        <w:t>kasi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, So that </w:t>
      </w:r>
      <w:proofErr w:type="spellStart"/>
      <w:r>
        <w:rPr>
          <w:sz w:val="24"/>
          <w:szCs w:val="24"/>
        </w:rPr>
        <w:t>kasir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lupa</w:t>
      </w:r>
      <w:proofErr w:type="spellEnd"/>
      <w:r>
        <w:rPr>
          <w:sz w:val="24"/>
          <w:szCs w:val="24"/>
        </w:rPr>
        <w:t xml:space="preserve"> password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login </w:t>
      </w:r>
      <w:proofErr w:type="spellStart"/>
      <w:r>
        <w:rPr>
          <w:sz w:val="24"/>
          <w:szCs w:val="24"/>
        </w:rPr>
        <w:t>kembali</w:t>
      </w:r>
      <w:proofErr w:type="spellEnd"/>
      <w:r>
        <w:rPr>
          <w:sz w:val="24"/>
          <w:szCs w:val="24"/>
        </w:rPr>
        <w:t>.</w:t>
      </w:r>
    </w:p>
    <w:p w14:paraId="653C891D" w14:textId="77777777" w:rsidR="000B4E52" w:rsidRDefault="000B4E52">
      <w:pPr>
        <w:spacing w:line="140" w:lineRule="exact"/>
        <w:rPr>
          <w:sz w:val="15"/>
          <w:szCs w:val="15"/>
        </w:rPr>
      </w:pPr>
    </w:p>
    <w:p w14:paraId="5E650C34" w14:textId="77777777" w:rsidR="000B4E52" w:rsidRDefault="00000000">
      <w:pPr>
        <w:spacing w:line="292" w:lineRule="auto"/>
        <w:ind w:left="470" w:right="411" w:hanging="360"/>
        <w:rPr>
          <w:sz w:val="24"/>
          <w:szCs w:val="24"/>
        </w:rPr>
      </w:pPr>
      <w:r>
        <w:rPr>
          <w:sz w:val="24"/>
          <w:szCs w:val="24"/>
        </w:rPr>
        <w:t>25. As</w:t>
      </w:r>
      <w:r>
        <w:rPr>
          <w:spacing w:val="2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2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menonaktifkan</w:t>
      </w:r>
      <w:proofErr w:type="spellEnd"/>
      <w:r>
        <w:rPr>
          <w:spacing w:val="2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pacing w:val="2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2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kasir</w:t>
      </w:r>
      <w:proofErr w:type="spellEnd"/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yang</w:t>
      </w:r>
      <w:r>
        <w:rPr>
          <w:spacing w:val="2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pacing w:val="2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pacing w:val="2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bekerja</w:t>
      </w:r>
      <w:proofErr w:type="spellEnd"/>
      <w:r>
        <w:rPr>
          <w:spacing w:val="2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pacing w:val="2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>.</w:t>
      </w:r>
    </w:p>
    <w:p w14:paraId="65920B98" w14:textId="77777777" w:rsidR="000B4E52" w:rsidRDefault="00000000">
      <w:pPr>
        <w:spacing w:before="92" w:line="292" w:lineRule="auto"/>
        <w:ind w:left="470" w:right="187" w:hanging="360"/>
        <w:rPr>
          <w:sz w:val="24"/>
          <w:szCs w:val="24"/>
        </w:rPr>
      </w:pPr>
      <w:r>
        <w:rPr>
          <w:sz w:val="24"/>
          <w:szCs w:val="24"/>
        </w:rPr>
        <w:t>26. As</w:t>
      </w:r>
      <w:r>
        <w:rPr>
          <w:spacing w:val="1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>,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mengatur</w:t>
      </w:r>
      <w:proofErr w:type="spell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qt</w:t>
      </w:r>
      <w:r>
        <w:rPr>
          <w:spacing w:val="-15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bayar</w:t>
      </w:r>
      <w:proofErr w:type="spellEnd"/>
      <w:r>
        <w:rPr>
          <w:sz w:val="24"/>
          <w:szCs w:val="24"/>
        </w:rPr>
        <w:t xml:space="preserve">), So that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tercatat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>.</w:t>
      </w:r>
    </w:p>
    <w:p w14:paraId="2ED3A4DB" w14:textId="77777777" w:rsidR="000B4E52" w:rsidRDefault="00000000">
      <w:pPr>
        <w:spacing w:before="92" w:line="292" w:lineRule="auto"/>
        <w:ind w:left="470" w:right="275" w:hanging="360"/>
        <w:rPr>
          <w:sz w:val="24"/>
          <w:szCs w:val="24"/>
        </w:rPr>
      </w:pPr>
      <w:r>
        <w:rPr>
          <w:sz w:val="24"/>
          <w:szCs w:val="24"/>
        </w:rPr>
        <w:t>27. As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Kasi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pacing w:val="1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pacing w:val="1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pacing w:val="1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>,</w:t>
      </w:r>
      <w:r>
        <w:rPr>
          <w:spacing w:val="1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mengatur</w:t>
      </w:r>
      <w:proofErr w:type="spellEnd"/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qt</w:t>
      </w:r>
      <w:r>
        <w:rPr>
          <w:spacing w:val="-15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1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pacing w:val="1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bayar</w:t>
      </w:r>
      <w:proofErr w:type="spellEnd"/>
      <w:r>
        <w:rPr>
          <w:sz w:val="24"/>
          <w:szCs w:val="24"/>
        </w:rPr>
        <w:t xml:space="preserve">), So that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tercatat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berkurang</w:t>
      </w:r>
      <w:proofErr w:type="spellEnd"/>
      <w:r>
        <w:rPr>
          <w:sz w:val="24"/>
          <w:szCs w:val="24"/>
        </w:rPr>
        <w:t>.</w:t>
      </w:r>
    </w:p>
    <w:p w14:paraId="086828D9" w14:textId="77777777" w:rsidR="000B4E52" w:rsidRDefault="00000000">
      <w:pPr>
        <w:spacing w:before="92" w:line="292" w:lineRule="auto"/>
        <w:ind w:left="470" w:right="317" w:hanging="360"/>
        <w:rPr>
          <w:sz w:val="24"/>
          <w:szCs w:val="24"/>
        </w:rPr>
      </w:pPr>
      <w:r>
        <w:rPr>
          <w:sz w:val="24"/>
          <w:szCs w:val="24"/>
        </w:rPr>
        <w:t>28. As</w:t>
      </w:r>
      <w:r>
        <w:rPr>
          <w:spacing w:val="2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Admin/Kasi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2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pacing w:val="2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pacing w:val="2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(Cash,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QRIS,</w:t>
      </w:r>
      <w:r>
        <w:rPr>
          <w:spacing w:val="2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T</w:t>
      </w:r>
      <w:r>
        <w:rPr>
          <w:sz w:val="24"/>
          <w:szCs w:val="24"/>
        </w:rPr>
        <w:t>ransfe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E-</w:t>
      </w:r>
      <w:r>
        <w:rPr>
          <w:spacing w:val="-19"/>
          <w:sz w:val="24"/>
          <w:szCs w:val="24"/>
        </w:rPr>
        <w:t>W</w:t>
      </w:r>
      <w:r>
        <w:rPr>
          <w:sz w:val="24"/>
          <w:szCs w:val="24"/>
        </w:rPr>
        <w:t>allet),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 xml:space="preserve">that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tercatat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bayar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>.</w:t>
      </w:r>
    </w:p>
    <w:p w14:paraId="1EF3C4A8" w14:textId="77777777" w:rsidR="000B4E52" w:rsidRDefault="00000000">
      <w:pPr>
        <w:spacing w:before="92" w:line="292" w:lineRule="auto"/>
        <w:ind w:left="470" w:right="329" w:hanging="360"/>
        <w:rPr>
          <w:sz w:val="24"/>
          <w:szCs w:val="24"/>
        </w:rPr>
      </w:pPr>
      <w:r>
        <w:rPr>
          <w:sz w:val="24"/>
          <w:szCs w:val="24"/>
        </w:rPr>
        <w:t>29. As</w:t>
      </w:r>
      <w:r>
        <w:rPr>
          <w:spacing w:val="20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Admin/Kasi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2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2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mencetak</w:t>
      </w:r>
      <w:proofErr w:type="spellEnd"/>
      <w:r>
        <w:rPr>
          <w:spacing w:val="2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</w:t>
      </w:r>
      <w:proofErr w:type="spellEnd"/>
      <w:r>
        <w:rPr>
          <w:spacing w:val="2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pacing w:val="2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pacing w:val="2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>,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2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pembelian</w:t>
      </w:r>
      <w:proofErr w:type="spellEnd"/>
      <w:r>
        <w:rPr>
          <w:sz w:val="24"/>
          <w:szCs w:val="24"/>
        </w:rPr>
        <w:t>.</w:t>
      </w:r>
    </w:p>
    <w:p w14:paraId="08CC20E0" w14:textId="77777777" w:rsidR="000B4E52" w:rsidRDefault="00000000">
      <w:pPr>
        <w:spacing w:before="92" w:line="292" w:lineRule="auto"/>
        <w:ind w:left="470" w:right="285" w:hanging="360"/>
        <w:rPr>
          <w:sz w:val="24"/>
          <w:szCs w:val="24"/>
        </w:rPr>
      </w:pPr>
      <w:r>
        <w:rPr>
          <w:sz w:val="24"/>
          <w:szCs w:val="24"/>
        </w:rPr>
        <w:t>30. As</w:t>
      </w:r>
      <w:r>
        <w:rPr>
          <w:spacing w:val="16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Admin/Kasi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mendownload</w:t>
      </w:r>
      <w:proofErr w:type="spellEnd"/>
      <w:r>
        <w:rPr>
          <w:spacing w:val="1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</w:t>
      </w:r>
      <w:proofErr w:type="spellEnd"/>
      <w:r>
        <w:rPr>
          <w:spacing w:val="1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format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PD</w:t>
      </w:r>
      <w:r>
        <w:rPr>
          <w:spacing w:val="-19"/>
          <w:sz w:val="24"/>
          <w:szCs w:val="24"/>
        </w:rPr>
        <w:t>F</w:t>
      </w:r>
      <w:r>
        <w:rPr>
          <w:sz w:val="24"/>
          <w:szCs w:val="24"/>
        </w:rPr>
        <w:t>,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</w:t>
      </w:r>
      <w:proofErr w:type="spellEnd"/>
      <w:r>
        <w:rPr>
          <w:spacing w:val="1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pacing w:val="1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disimpan</w:t>
      </w:r>
      <w:proofErr w:type="spellEnd"/>
      <w:r>
        <w:rPr>
          <w:spacing w:val="1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dikirim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digital.</w:t>
      </w:r>
    </w:p>
    <w:p w14:paraId="1A15DB90" w14:textId="77777777" w:rsidR="000B4E52" w:rsidRDefault="00000000">
      <w:pPr>
        <w:spacing w:before="92" w:line="292" w:lineRule="auto"/>
        <w:ind w:left="470" w:right="540" w:hanging="360"/>
        <w:rPr>
          <w:sz w:val="24"/>
          <w:szCs w:val="24"/>
        </w:rPr>
      </w:pPr>
      <w:r>
        <w:rPr>
          <w:sz w:val="24"/>
          <w:szCs w:val="24"/>
        </w:rPr>
        <w:t>31. As</w:t>
      </w:r>
      <w:r>
        <w:rPr>
          <w:spacing w:val="3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3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pacing w:val="3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riwayat</w:t>
      </w:r>
      <w:proofErr w:type="spellEnd"/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semua</w:t>
      </w:r>
      <w:r>
        <w:rPr>
          <w:spacing w:val="3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pacing w:val="3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filter</w:t>
      </w:r>
      <w:r>
        <w:rPr>
          <w:spacing w:val="3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>,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3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pacing w:val="3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menelusuri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>.</w:t>
      </w:r>
    </w:p>
    <w:p w14:paraId="5394E0E7" w14:textId="77777777" w:rsidR="000B4E52" w:rsidRDefault="00000000">
      <w:pPr>
        <w:spacing w:before="92" w:line="292" w:lineRule="auto"/>
        <w:ind w:left="470" w:right="191" w:hanging="360"/>
        <w:rPr>
          <w:sz w:val="24"/>
          <w:szCs w:val="24"/>
        </w:rPr>
      </w:pPr>
      <w:r>
        <w:rPr>
          <w:sz w:val="24"/>
          <w:szCs w:val="24"/>
        </w:rPr>
        <w:t>32. As</w:t>
      </w:r>
      <w:r>
        <w:rPr>
          <w:spacing w:val="9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detail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(item,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qt</w:t>
      </w:r>
      <w:r>
        <w:rPr>
          <w:spacing w:val="-15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ga</w:t>
      </w:r>
      <w:proofErr w:type="spellEnd"/>
      <w:r>
        <w:rPr>
          <w:sz w:val="24"/>
          <w:szCs w:val="24"/>
        </w:rPr>
        <w:t>,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total),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pacing w:val="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pacing w:val="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>.</w:t>
      </w:r>
    </w:p>
    <w:p w14:paraId="1184E399" w14:textId="77777777" w:rsidR="000B4E52" w:rsidRDefault="00000000">
      <w:pPr>
        <w:spacing w:before="92" w:line="292" w:lineRule="auto"/>
        <w:ind w:left="470" w:right="66" w:hanging="360"/>
        <w:rPr>
          <w:sz w:val="24"/>
          <w:szCs w:val="24"/>
        </w:rPr>
      </w:pPr>
      <w:r>
        <w:rPr>
          <w:sz w:val="24"/>
          <w:szCs w:val="24"/>
        </w:rPr>
        <w:t>33. As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mengedit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yang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ubah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item/qty),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kesalahan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diperbaiki</w:t>
      </w:r>
      <w:proofErr w:type="spellEnd"/>
      <w:r>
        <w:rPr>
          <w:sz w:val="24"/>
          <w:szCs w:val="24"/>
        </w:rPr>
        <w:t>.</w:t>
      </w:r>
    </w:p>
    <w:p w14:paraId="321C2AB7" w14:textId="77777777" w:rsidR="000B4E52" w:rsidRDefault="00000000">
      <w:pPr>
        <w:spacing w:before="92" w:line="292" w:lineRule="auto"/>
        <w:ind w:left="470" w:right="359" w:hanging="360"/>
        <w:rPr>
          <w:sz w:val="24"/>
          <w:szCs w:val="24"/>
        </w:rPr>
      </w:pPr>
      <w:r>
        <w:rPr>
          <w:sz w:val="24"/>
          <w:szCs w:val="24"/>
        </w:rPr>
        <w:t>34. As</w:t>
      </w:r>
      <w:r>
        <w:rPr>
          <w:spacing w:val="24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2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membatalkan</w:t>
      </w:r>
      <w:proofErr w:type="spellEnd"/>
      <w:r>
        <w:rPr>
          <w:sz w:val="24"/>
          <w:szCs w:val="24"/>
        </w:rPr>
        <w:t>/refund</w:t>
      </w:r>
      <w:r>
        <w:rPr>
          <w:spacing w:val="2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pacing w:val="2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pacing w:val="2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alasan</w:t>
      </w:r>
      <w:proofErr w:type="spellEnd"/>
      <w:r>
        <w:rPr>
          <w:sz w:val="24"/>
          <w:szCs w:val="24"/>
        </w:rPr>
        <w:t>,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2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pacing w:val="2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dikembalikan</w:t>
      </w:r>
      <w:proofErr w:type="spellEnd"/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ditandai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batal</w:t>
      </w:r>
      <w:proofErr w:type="spellEnd"/>
      <w:r>
        <w:rPr>
          <w:sz w:val="24"/>
          <w:szCs w:val="24"/>
        </w:rPr>
        <w:t>.</w:t>
      </w:r>
    </w:p>
    <w:p w14:paraId="7D9F88EA" w14:textId="77777777" w:rsidR="000B4E52" w:rsidRDefault="00000000">
      <w:pPr>
        <w:spacing w:before="92" w:line="292" w:lineRule="auto"/>
        <w:ind w:left="470" w:right="113" w:hanging="360"/>
        <w:rPr>
          <w:sz w:val="24"/>
          <w:szCs w:val="24"/>
        </w:rPr>
      </w:pPr>
      <w:r>
        <w:rPr>
          <w:sz w:val="24"/>
          <w:szCs w:val="24"/>
        </w:rPr>
        <w:t>35. As</w:t>
      </w:r>
      <w:r>
        <w:rPr>
          <w:spacing w:val="4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menambahkan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supplier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(restock)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qt</w:t>
      </w:r>
      <w:r>
        <w:rPr>
          <w:spacing w:val="-15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ga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beli</w:t>
      </w:r>
      <w:proofErr w:type="spellEnd"/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dan supplie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 xml:space="preserve">, So that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bertambah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tercatat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riwayatnya</w:t>
      </w:r>
      <w:proofErr w:type="spellEnd"/>
      <w:r>
        <w:rPr>
          <w:sz w:val="24"/>
          <w:szCs w:val="24"/>
        </w:rPr>
        <w:t>.</w:t>
      </w:r>
    </w:p>
    <w:p w14:paraId="6C54826D" w14:textId="77777777" w:rsidR="000B4E52" w:rsidRDefault="00000000">
      <w:pPr>
        <w:spacing w:before="92" w:line="292" w:lineRule="auto"/>
        <w:ind w:left="470" w:right="119" w:hanging="360"/>
        <w:rPr>
          <w:sz w:val="24"/>
          <w:szCs w:val="24"/>
        </w:rPr>
      </w:pPr>
      <w:r>
        <w:rPr>
          <w:sz w:val="24"/>
          <w:szCs w:val="24"/>
        </w:rPr>
        <w:t>36. As</w:t>
      </w:r>
      <w:r>
        <w:rPr>
          <w:spacing w:val="5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mengurangi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alasan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keluar</w:t>
      </w:r>
      <w:proofErr w:type="spellEnd"/>
      <w:r>
        <w:rPr>
          <w:sz w:val="24"/>
          <w:szCs w:val="24"/>
        </w:rPr>
        <w:t>),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pengurangan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di </w:t>
      </w:r>
      <w:proofErr w:type="spellStart"/>
      <w:r>
        <w:rPr>
          <w:sz w:val="24"/>
          <w:szCs w:val="24"/>
        </w:rPr>
        <w:t>luar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rusak</w:t>
      </w:r>
      <w:proofErr w:type="spellEnd"/>
      <w:r>
        <w:rPr>
          <w:sz w:val="24"/>
          <w:szCs w:val="24"/>
        </w:rPr>
        <w:t xml:space="preserve">, expired, </w:t>
      </w:r>
      <w:proofErr w:type="spellStart"/>
      <w:r>
        <w:rPr>
          <w:sz w:val="24"/>
          <w:szCs w:val="24"/>
        </w:rPr>
        <w:t>dll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tercatat</w:t>
      </w:r>
      <w:proofErr w:type="spellEnd"/>
      <w:r>
        <w:rPr>
          <w:sz w:val="24"/>
          <w:szCs w:val="24"/>
        </w:rPr>
        <w:t>.</w:t>
      </w:r>
    </w:p>
    <w:p w14:paraId="011C6E89" w14:textId="77777777" w:rsidR="000B4E52" w:rsidRDefault="00000000">
      <w:pPr>
        <w:spacing w:before="92" w:line="292" w:lineRule="auto"/>
        <w:ind w:left="470" w:right="239" w:hanging="360"/>
        <w:rPr>
          <w:sz w:val="24"/>
          <w:szCs w:val="24"/>
        </w:rPr>
      </w:pPr>
      <w:r>
        <w:rPr>
          <w:sz w:val="24"/>
          <w:szCs w:val="24"/>
        </w:rPr>
        <w:t>37. As</w:t>
      </w:r>
      <w:r>
        <w:rPr>
          <w:spacing w:val="1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memperbarui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ga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jual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restock,</w:t>
      </w:r>
      <w:r>
        <w:rPr>
          <w:spacing w:val="1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So</w:t>
      </w:r>
      <w:proofErr w:type="gram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ga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jual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 xml:space="preserve">update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terbaru</w:t>
      </w:r>
      <w:proofErr w:type="spellEnd"/>
      <w:r>
        <w:rPr>
          <w:sz w:val="24"/>
          <w:szCs w:val="24"/>
        </w:rPr>
        <w:t>.</w:t>
      </w:r>
    </w:p>
    <w:p w14:paraId="3AC936A4" w14:textId="77777777" w:rsidR="000B4E52" w:rsidRDefault="00000000">
      <w:pPr>
        <w:spacing w:before="92" w:line="292" w:lineRule="auto"/>
        <w:ind w:left="470" w:right="542" w:hanging="360"/>
        <w:rPr>
          <w:sz w:val="24"/>
          <w:szCs w:val="24"/>
        </w:rPr>
      </w:pPr>
      <w:r>
        <w:rPr>
          <w:sz w:val="24"/>
          <w:szCs w:val="24"/>
        </w:rPr>
        <w:t>38. As</w:t>
      </w:r>
      <w:r>
        <w:rPr>
          <w:spacing w:val="30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3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pacing w:val="3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riwayat</w:t>
      </w:r>
      <w:proofErr w:type="spellEnd"/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restock</w:t>
      </w:r>
      <w:r>
        <w:rPr>
          <w:spacing w:val="3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filter</w:t>
      </w:r>
      <w:r>
        <w:rPr>
          <w:spacing w:val="3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3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tipe</w:t>
      </w:r>
      <w:proofErr w:type="spellEnd"/>
      <w:r>
        <w:rPr>
          <w:sz w:val="24"/>
          <w:szCs w:val="24"/>
        </w:rPr>
        <w:t>,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3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pacing w:val="3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menelusuri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histori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keluar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z w:val="24"/>
          <w:szCs w:val="24"/>
        </w:rPr>
        <w:t>.</w:t>
      </w:r>
    </w:p>
    <w:p w14:paraId="5442063F" w14:textId="77777777" w:rsidR="000B4E52" w:rsidRDefault="00000000">
      <w:pPr>
        <w:spacing w:before="92" w:line="292" w:lineRule="auto"/>
        <w:ind w:left="470" w:right="213" w:hanging="360"/>
        <w:rPr>
          <w:sz w:val="24"/>
          <w:szCs w:val="24"/>
        </w:rPr>
        <w:sectPr w:rsidR="000B4E52">
          <w:pgSz w:w="11920" w:h="16840"/>
          <w:pgMar w:top="1080" w:right="760" w:bottom="280" w:left="680" w:header="720" w:footer="720" w:gutter="0"/>
          <w:cols w:space="720"/>
        </w:sectPr>
      </w:pPr>
      <w:r>
        <w:rPr>
          <w:sz w:val="24"/>
          <w:szCs w:val="24"/>
        </w:rPr>
        <w:t>39. As</w:t>
      </w:r>
      <w:r>
        <w:rPr>
          <w:spacing w:val="1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ringkasan</w:t>
      </w:r>
      <w:proofErr w:type="spell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(total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>,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>,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modal,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laba</w:t>
      </w:r>
      <w:proofErr w:type="spellEnd"/>
      <w:r>
        <w:rPr>
          <w:sz w:val="24"/>
          <w:szCs w:val="24"/>
        </w:rPr>
        <w:t>),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toko</w:t>
      </w:r>
      <w:proofErr w:type="spellEnd"/>
      <w:r>
        <w:rPr>
          <w:sz w:val="24"/>
          <w:szCs w:val="24"/>
        </w:rPr>
        <w:t>.</w:t>
      </w:r>
    </w:p>
    <w:p w14:paraId="03F68DEF" w14:textId="77777777" w:rsidR="000B4E52" w:rsidRDefault="00000000">
      <w:pPr>
        <w:spacing w:before="61" w:line="292" w:lineRule="auto"/>
        <w:ind w:left="470" w:right="265" w:hanging="360"/>
        <w:rPr>
          <w:sz w:val="24"/>
          <w:szCs w:val="24"/>
        </w:rPr>
      </w:pPr>
      <w:r>
        <w:rPr>
          <w:sz w:val="24"/>
          <w:szCs w:val="24"/>
        </w:rPr>
        <w:lastRenderedPageBreak/>
        <w:t>40. As</w:t>
      </w:r>
      <w:r>
        <w:rPr>
          <w:spacing w:val="1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harian</w:t>
      </w:r>
      <w:proofErr w:type="spell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per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menganalisa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>.</w:t>
      </w:r>
    </w:p>
    <w:p w14:paraId="24AFC4A5" w14:textId="77777777" w:rsidR="000B4E52" w:rsidRDefault="00000000">
      <w:pPr>
        <w:spacing w:before="92"/>
        <w:ind w:left="110"/>
        <w:rPr>
          <w:sz w:val="24"/>
          <w:szCs w:val="24"/>
        </w:rPr>
      </w:pPr>
      <w:r>
        <w:rPr>
          <w:sz w:val="24"/>
          <w:szCs w:val="24"/>
        </w:rPr>
        <w:t xml:space="preserve">41. As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 xml:space="preserve">Admin, I want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laba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periode</w:t>
      </w:r>
      <w:proofErr w:type="spellEnd"/>
      <w:r>
        <w:rPr>
          <w:sz w:val="24"/>
          <w:szCs w:val="24"/>
        </w:rPr>
        <w:t xml:space="preserve">, So that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keuntungan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toko</w:t>
      </w:r>
      <w:proofErr w:type="spellEnd"/>
      <w:r>
        <w:rPr>
          <w:sz w:val="24"/>
          <w:szCs w:val="24"/>
        </w:rPr>
        <w:t>.</w:t>
      </w:r>
    </w:p>
    <w:p w14:paraId="0617B7F9" w14:textId="77777777" w:rsidR="000B4E52" w:rsidRDefault="000B4E52">
      <w:pPr>
        <w:spacing w:line="140" w:lineRule="exact"/>
        <w:rPr>
          <w:sz w:val="15"/>
          <w:szCs w:val="15"/>
        </w:rPr>
      </w:pPr>
    </w:p>
    <w:p w14:paraId="56F9909D" w14:textId="77777777" w:rsidR="000B4E52" w:rsidRDefault="00000000">
      <w:pPr>
        <w:spacing w:line="292" w:lineRule="auto"/>
        <w:ind w:left="470" w:right="389" w:hanging="360"/>
        <w:rPr>
          <w:sz w:val="24"/>
          <w:szCs w:val="24"/>
        </w:rPr>
      </w:pPr>
      <w:r>
        <w:rPr>
          <w:sz w:val="24"/>
          <w:szCs w:val="24"/>
        </w:rPr>
        <w:t>42. As</w:t>
      </w:r>
      <w:r>
        <w:rPr>
          <w:spacing w:val="2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2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pacing w:val="2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pacing w:val="2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pacing w:val="2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terlaris</w:t>
      </w:r>
      <w:proofErr w:type="spellEnd"/>
      <w:r>
        <w:rPr>
          <w:sz w:val="24"/>
          <w:szCs w:val="24"/>
        </w:rPr>
        <w:t>,</w:t>
      </w:r>
      <w:r>
        <w:rPr>
          <w:spacing w:val="2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So</w:t>
      </w:r>
      <w:proofErr w:type="gramEnd"/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2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pacing w:val="2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pacing w:val="2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yang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 xml:space="preserve">paling </w:t>
      </w:r>
      <w:proofErr w:type="spellStart"/>
      <w:r>
        <w:rPr>
          <w:sz w:val="24"/>
          <w:szCs w:val="24"/>
        </w:rPr>
        <w:t>diminati</w:t>
      </w:r>
      <w:proofErr w:type="spellEnd"/>
      <w:r>
        <w:rPr>
          <w:sz w:val="24"/>
          <w:szCs w:val="24"/>
        </w:rPr>
        <w:t>.</w:t>
      </w:r>
    </w:p>
    <w:p w14:paraId="3F2DC9FA" w14:textId="77777777" w:rsidR="000B4E52" w:rsidRDefault="00000000">
      <w:pPr>
        <w:spacing w:before="92" w:line="292" w:lineRule="auto"/>
        <w:ind w:left="470" w:right="64" w:hanging="360"/>
        <w:rPr>
          <w:sz w:val="24"/>
          <w:szCs w:val="24"/>
        </w:rPr>
      </w:pPr>
      <w:r>
        <w:rPr>
          <w:sz w:val="24"/>
          <w:szCs w:val="24"/>
        </w:rPr>
        <w:t xml:space="preserve">43. As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Admin, I want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restock per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dan per supplie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 xml:space="preserve">, So that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mengontrol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pengeluaran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z w:val="24"/>
          <w:szCs w:val="24"/>
        </w:rPr>
        <w:t>.</w:t>
      </w:r>
    </w:p>
    <w:p w14:paraId="5AAA47B9" w14:textId="77777777" w:rsidR="000B4E52" w:rsidRDefault="00000000">
      <w:pPr>
        <w:spacing w:before="92" w:line="292" w:lineRule="auto"/>
        <w:ind w:left="470" w:right="248" w:hanging="360"/>
        <w:rPr>
          <w:sz w:val="24"/>
          <w:szCs w:val="24"/>
        </w:rPr>
      </w:pPr>
      <w:r>
        <w:rPr>
          <w:sz w:val="24"/>
          <w:szCs w:val="24"/>
        </w:rPr>
        <w:t>44. As</w:t>
      </w:r>
      <w:r>
        <w:rPr>
          <w:spacing w:val="1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daftar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menipis</w:t>
      </w:r>
      <w:proofErr w:type="spellEnd"/>
      <w:r>
        <w:rPr>
          <w:sz w:val="24"/>
          <w:szCs w:val="24"/>
        </w:rPr>
        <w:t>,</w:t>
      </w:r>
      <w:r>
        <w:rPr>
          <w:spacing w:val="1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So</w:t>
      </w:r>
      <w:proofErr w:type="gram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segera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restock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kehabisan</w:t>
      </w:r>
      <w:proofErr w:type="spellEnd"/>
      <w:r>
        <w:rPr>
          <w:sz w:val="24"/>
          <w:szCs w:val="24"/>
        </w:rPr>
        <w:t>.</w:t>
      </w:r>
    </w:p>
    <w:p w14:paraId="518E5E1F" w14:textId="77777777" w:rsidR="000B4E52" w:rsidRDefault="00000000">
      <w:pPr>
        <w:spacing w:before="92" w:line="292" w:lineRule="auto"/>
        <w:ind w:left="470" w:right="248" w:hanging="360"/>
        <w:rPr>
          <w:sz w:val="24"/>
          <w:szCs w:val="24"/>
        </w:rPr>
      </w:pPr>
      <w:r>
        <w:rPr>
          <w:sz w:val="24"/>
          <w:szCs w:val="24"/>
        </w:rPr>
        <w:t>45. As</w:t>
      </w:r>
      <w:r>
        <w:rPr>
          <w:spacing w:val="1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Admin,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mengexport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format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Excel,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dianalisa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diarsipkan</w:t>
      </w:r>
      <w:proofErr w:type="spellEnd"/>
      <w:r>
        <w:rPr>
          <w:sz w:val="24"/>
          <w:szCs w:val="24"/>
        </w:rPr>
        <w:t>.</w:t>
      </w:r>
    </w:p>
    <w:p w14:paraId="5DBDA3E7" w14:textId="77777777" w:rsidR="000B4E52" w:rsidRDefault="00000000">
      <w:pPr>
        <w:spacing w:before="92" w:line="292" w:lineRule="auto"/>
        <w:ind w:left="470" w:right="176" w:hanging="360"/>
        <w:rPr>
          <w:sz w:val="24"/>
          <w:szCs w:val="24"/>
        </w:rPr>
      </w:pPr>
      <w:r>
        <w:rPr>
          <w:sz w:val="24"/>
          <w:szCs w:val="24"/>
        </w:rPr>
        <w:t>46. As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Kasi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mengedit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(username,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email),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akurat</w:t>
      </w:r>
      <w:proofErr w:type="spellEnd"/>
      <w:r>
        <w:rPr>
          <w:sz w:val="24"/>
          <w:szCs w:val="24"/>
        </w:rPr>
        <w:t>.</w:t>
      </w:r>
    </w:p>
    <w:p w14:paraId="4F45AA30" w14:textId="77777777" w:rsidR="000B4E52" w:rsidRDefault="00000000">
      <w:pPr>
        <w:spacing w:before="92"/>
        <w:ind w:left="110"/>
        <w:rPr>
          <w:sz w:val="24"/>
          <w:szCs w:val="24"/>
        </w:rPr>
      </w:pPr>
      <w:r>
        <w:rPr>
          <w:sz w:val="24"/>
          <w:szCs w:val="24"/>
        </w:rPr>
        <w:t>47. As a Kasi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 xml:space="preserve">, I want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password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 xml:space="preserve">, So that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akun saya terjaga.</w:t>
      </w:r>
    </w:p>
    <w:p w14:paraId="3E9EC20A" w14:textId="77777777" w:rsidR="000B4E52" w:rsidRDefault="000B4E52">
      <w:pPr>
        <w:spacing w:before="4" w:line="100" w:lineRule="exact"/>
        <w:rPr>
          <w:sz w:val="11"/>
          <w:szCs w:val="11"/>
        </w:rPr>
      </w:pPr>
    </w:p>
    <w:p w14:paraId="6B86C1DD" w14:textId="77777777" w:rsidR="000B4E52" w:rsidRDefault="000B4E52">
      <w:pPr>
        <w:spacing w:line="200" w:lineRule="exact"/>
      </w:pPr>
    </w:p>
    <w:p w14:paraId="2BC81906" w14:textId="77777777" w:rsidR="000B4E52" w:rsidRDefault="000B4E52">
      <w:pPr>
        <w:spacing w:line="200" w:lineRule="exact"/>
      </w:pPr>
    </w:p>
    <w:p w14:paraId="7E5910AD" w14:textId="77777777" w:rsidR="00B271B8" w:rsidRDefault="00B271B8">
      <w:pPr>
        <w:spacing w:line="200" w:lineRule="exact"/>
      </w:pPr>
    </w:p>
    <w:p w14:paraId="247A6955" w14:textId="77777777" w:rsidR="00B271B8" w:rsidRDefault="00B271B8">
      <w:pPr>
        <w:spacing w:line="200" w:lineRule="exact"/>
      </w:pPr>
    </w:p>
    <w:p w14:paraId="18CF853C" w14:textId="77777777" w:rsidR="00B271B8" w:rsidRDefault="00B271B8">
      <w:pPr>
        <w:spacing w:line="200" w:lineRule="exact"/>
      </w:pPr>
    </w:p>
    <w:p w14:paraId="196CBA6B" w14:textId="77777777" w:rsidR="00B271B8" w:rsidRDefault="00B271B8">
      <w:pPr>
        <w:spacing w:line="200" w:lineRule="exact"/>
      </w:pPr>
    </w:p>
    <w:p w14:paraId="3B58F00A" w14:textId="77777777" w:rsidR="00B271B8" w:rsidRDefault="00B271B8">
      <w:pPr>
        <w:spacing w:line="200" w:lineRule="exact"/>
      </w:pPr>
    </w:p>
    <w:p w14:paraId="5F0EE0FA" w14:textId="77777777" w:rsidR="00B271B8" w:rsidRDefault="00B271B8">
      <w:pPr>
        <w:spacing w:line="200" w:lineRule="exact"/>
      </w:pPr>
    </w:p>
    <w:p w14:paraId="3540B3B4" w14:textId="77777777" w:rsidR="00B271B8" w:rsidRDefault="00B271B8">
      <w:pPr>
        <w:spacing w:line="200" w:lineRule="exact"/>
      </w:pPr>
    </w:p>
    <w:p w14:paraId="7EA58B36" w14:textId="77777777" w:rsidR="00B271B8" w:rsidRDefault="00B271B8">
      <w:pPr>
        <w:spacing w:line="200" w:lineRule="exact"/>
      </w:pPr>
    </w:p>
    <w:p w14:paraId="6F8E0B65" w14:textId="77777777" w:rsidR="00B271B8" w:rsidRDefault="00B271B8">
      <w:pPr>
        <w:spacing w:line="200" w:lineRule="exact"/>
      </w:pPr>
    </w:p>
    <w:p w14:paraId="4AE28252" w14:textId="77777777" w:rsidR="00B271B8" w:rsidRDefault="00B271B8">
      <w:pPr>
        <w:spacing w:line="200" w:lineRule="exact"/>
      </w:pPr>
    </w:p>
    <w:p w14:paraId="3275D939" w14:textId="77777777" w:rsidR="00B271B8" w:rsidRDefault="00B271B8">
      <w:pPr>
        <w:spacing w:line="200" w:lineRule="exact"/>
      </w:pPr>
    </w:p>
    <w:p w14:paraId="21E96AA9" w14:textId="77777777" w:rsidR="00B271B8" w:rsidRDefault="00B271B8">
      <w:pPr>
        <w:spacing w:line="200" w:lineRule="exact"/>
      </w:pPr>
    </w:p>
    <w:p w14:paraId="27431ADB" w14:textId="77777777" w:rsidR="00B271B8" w:rsidRDefault="00B271B8">
      <w:pPr>
        <w:spacing w:line="200" w:lineRule="exact"/>
      </w:pPr>
    </w:p>
    <w:p w14:paraId="04F3EF5F" w14:textId="77777777" w:rsidR="00B271B8" w:rsidRDefault="00B271B8">
      <w:pPr>
        <w:spacing w:line="200" w:lineRule="exact"/>
      </w:pPr>
    </w:p>
    <w:p w14:paraId="3D754C58" w14:textId="77777777" w:rsidR="00B271B8" w:rsidRDefault="00B271B8">
      <w:pPr>
        <w:spacing w:line="200" w:lineRule="exact"/>
      </w:pPr>
    </w:p>
    <w:p w14:paraId="5E908EDA" w14:textId="77777777" w:rsidR="00B271B8" w:rsidRDefault="00B271B8">
      <w:pPr>
        <w:spacing w:line="200" w:lineRule="exact"/>
      </w:pPr>
    </w:p>
    <w:p w14:paraId="2B3445B2" w14:textId="77777777" w:rsidR="00B271B8" w:rsidRDefault="00B271B8">
      <w:pPr>
        <w:spacing w:line="200" w:lineRule="exact"/>
      </w:pPr>
    </w:p>
    <w:p w14:paraId="52051C6F" w14:textId="77777777" w:rsidR="00B271B8" w:rsidRDefault="00B271B8">
      <w:pPr>
        <w:spacing w:line="200" w:lineRule="exact"/>
      </w:pPr>
    </w:p>
    <w:p w14:paraId="66C8CEF1" w14:textId="77777777" w:rsidR="00B271B8" w:rsidRDefault="00B271B8">
      <w:pPr>
        <w:spacing w:line="200" w:lineRule="exact"/>
      </w:pPr>
    </w:p>
    <w:p w14:paraId="6A7C96E3" w14:textId="77777777" w:rsidR="00B271B8" w:rsidRDefault="00B271B8">
      <w:pPr>
        <w:spacing w:line="200" w:lineRule="exact"/>
      </w:pPr>
    </w:p>
    <w:p w14:paraId="768AE9FB" w14:textId="77777777" w:rsidR="00B271B8" w:rsidRDefault="00B271B8">
      <w:pPr>
        <w:spacing w:line="200" w:lineRule="exact"/>
      </w:pPr>
    </w:p>
    <w:p w14:paraId="74EBC3DA" w14:textId="77777777" w:rsidR="00B271B8" w:rsidRDefault="00B271B8">
      <w:pPr>
        <w:spacing w:line="200" w:lineRule="exact"/>
      </w:pPr>
    </w:p>
    <w:p w14:paraId="1873940C" w14:textId="77777777" w:rsidR="00B271B8" w:rsidRDefault="00B271B8">
      <w:pPr>
        <w:spacing w:line="200" w:lineRule="exact"/>
      </w:pPr>
    </w:p>
    <w:p w14:paraId="0AAFCA83" w14:textId="77777777" w:rsidR="00B271B8" w:rsidRDefault="00B271B8">
      <w:pPr>
        <w:spacing w:line="200" w:lineRule="exact"/>
      </w:pPr>
    </w:p>
    <w:p w14:paraId="234947B9" w14:textId="77777777" w:rsidR="00B271B8" w:rsidRDefault="00B271B8">
      <w:pPr>
        <w:spacing w:line="200" w:lineRule="exact"/>
      </w:pPr>
    </w:p>
    <w:p w14:paraId="41C90F9D" w14:textId="77777777" w:rsidR="00B271B8" w:rsidRDefault="00B271B8">
      <w:pPr>
        <w:spacing w:line="200" w:lineRule="exact"/>
      </w:pPr>
    </w:p>
    <w:p w14:paraId="26ABDD81" w14:textId="77777777" w:rsidR="00B271B8" w:rsidRDefault="00B271B8">
      <w:pPr>
        <w:spacing w:line="200" w:lineRule="exact"/>
      </w:pPr>
    </w:p>
    <w:p w14:paraId="5C4AC2A4" w14:textId="77777777" w:rsidR="00B271B8" w:rsidRDefault="00B271B8">
      <w:pPr>
        <w:spacing w:line="200" w:lineRule="exact"/>
      </w:pPr>
    </w:p>
    <w:p w14:paraId="6FFFF54D" w14:textId="77777777" w:rsidR="00B271B8" w:rsidRDefault="00B271B8">
      <w:pPr>
        <w:spacing w:line="200" w:lineRule="exact"/>
      </w:pPr>
    </w:p>
    <w:p w14:paraId="49DC3479" w14:textId="77777777" w:rsidR="00B271B8" w:rsidRDefault="00B271B8">
      <w:pPr>
        <w:spacing w:line="200" w:lineRule="exact"/>
      </w:pPr>
    </w:p>
    <w:p w14:paraId="699016F2" w14:textId="77777777" w:rsidR="00B271B8" w:rsidRDefault="00B271B8">
      <w:pPr>
        <w:spacing w:line="200" w:lineRule="exact"/>
      </w:pPr>
    </w:p>
    <w:p w14:paraId="7512D13C" w14:textId="77777777" w:rsidR="00B271B8" w:rsidRDefault="00B271B8">
      <w:pPr>
        <w:spacing w:line="200" w:lineRule="exact"/>
      </w:pPr>
    </w:p>
    <w:p w14:paraId="756F49B5" w14:textId="77777777" w:rsidR="00B271B8" w:rsidRDefault="00B271B8">
      <w:pPr>
        <w:spacing w:line="200" w:lineRule="exact"/>
      </w:pPr>
    </w:p>
    <w:p w14:paraId="3E73C17B" w14:textId="77777777" w:rsidR="00B271B8" w:rsidRDefault="00B271B8">
      <w:pPr>
        <w:spacing w:line="200" w:lineRule="exact"/>
      </w:pPr>
    </w:p>
    <w:p w14:paraId="15B34CB1" w14:textId="77777777" w:rsidR="00B271B8" w:rsidRDefault="00B271B8">
      <w:pPr>
        <w:spacing w:line="200" w:lineRule="exact"/>
      </w:pPr>
    </w:p>
    <w:p w14:paraId="6BDF15A1" w14:textId="77777777" w:rsidR="00B271B8" w:rsidRDefault="00B271B8">
      <w:pPr>
        <w:spacing w:line="200" w:lineRule="exact"/>
      </w:pPr>
    </w:p>
    <w:p w14:paraId="08298AC7" w14:textId="77777777" w:rsidR="00B271B8" w:rsidRDefault="00B271B8">
      <w:pPr>
        <w:spacing w:line="200" w:lineRule="exact"/>
      </w:pPr>
    </w:p>
    <w:p w14:paraId="541913E2" w14:textId="77777777" w:rsidR="00B271B8" w:rsidRDefault="00B271B8">
      <w:pPr>
        <w:spacing w:line="200" w:lineRule="exact"/>
      </w:pPr>
    </w:p>
    <w:p w14:paraId="226930F5" w14:textId="77777777" w:rsidR="00B271B8" w:rsidRDefault="00B271B8">
      <w:pPr>
        <w:spacing w:line="200" w:lineRule="exact"/>
      </w:pPr>
    </w:p>
    <w:p w14:paraId="5161F4FF" w14:textId="77777777" w:rsidR="00B271B8" w:rsidRDefault="00B271B8">
      <w:pPr>
        <w:spacing w:line="200" w:lineRule="exact"/>
      </w:pPr>
    </w:p>
    <w:p w14:paraId="5790B608" w14:textId="77777777" w:rsidR="00B271B8" w:rsidRDefault="00B271B8">
      <w:pPr>
        <w:spacing w:line="200" w:lineRule="exact"/>
      </w:pPr>
    </w:p>
    <w:p w14:paraId="64DAE0A3" w14:textId="77777777" w:rsidR="00B271B8" w:rsidRDefault="00B271B8">
      <w:pPr>
        <w:spacing w:line="200" w:lineRule="exact"/>
      </w:pPr>
    </w:p>
    <w:p w14:paraId="68E7640A" w14:textId="77777777" w:rsidR="00B271B8" w:rsidRDefault="00B271B8">
      <w:pPr>
        <w:spacing w:line="200" w:lineRule="exact"/>
      </w:pPr>
    </w:p>
    <w:p w14:paraId="609C5AA7" w14:textId="77777777" w:rsidR="00B271B8" w:rsidRDefault="00B271B8">
      <w:pPr>
        <w:spacing w:line="200" w:lineRule="exact"/>
      </w:pPr>
    </w:p>
    <w:p w14:paraId="06AAB327" w14:textId="77777777" w:rsidR="00B271B8" w:rsidRDefault="00B271B8">
      <w:pPr>
        <w:spacing w:line="200" w:lineRule="exact"/>
      </w:pPr>
    </w:p>
    <w:p w14:paraId="7FF6BE04" w14:textId="77777777" w:rsidR="00B271B8" w:rsidRDefault="00B271B8">
      <w:pPr>
        <w:spacing w:line="200" w:lineRule="exact"/>
      </w:pPr>
    </w:p>
    <w:p w14:paraId="58A2A3A4" w14:textId="77777777" w:rsidR="00B271B8" w:rsidRDefault="00B271B8">
      <w:pPr>
        <w:spacing w:line="200" w:lineRule="exact"/>
      </w:pPr>
    </w:p>
    <w:p w14:paraId="3674B7A6" w14:textId="77777777" w:rsidR="000B4E52" w:rsidRDefault="00000000">
      <w:pPr>
        <w:ind w:left="170"/>
        <w:rPr>
          <w:sz w:val="28"/>
          <w:szCs w:val="28"/>
        </w:rPr>
      </w:pPr>
      <w:r>
        <w:lastRenderedPageBreak/>
        <w:pict w14:anchorId="3422384F">
          <v:group id="_x0000_s1026" style="position:absolute;left:0;text-align:left;margin-left:42.5pt;margin-top:20.95pt;width:510.25pt;height:0;z-index:-1443;mso-position-horizontal-relative:page" coordorigin="850,419" coordsize="10205,0">
            <v:shape id="_x0000_s1027" style="position:absolute;left:850;top:419;width:10205;height:0" coordorigin="850,419" coordsize="10205,0" path="m850,419r10205,e" filled="f" strokeweight=".43217mm">
              <v:path arrowok="t"/>
            </v:shape>
            <w10:wrap anchorx="page"/>
          </v:group>
        </w:pict>
      </w:r>
      <w:r>
        <w:rPr>
          <w:b/>
          <w:sz w:val="28"/>
          <w:szCs w:val="28"/>
        </w:rPr>
        <w:t>BLACKBOX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TESTING</w:t>
      </w:r>
    </w:p>
    <w:p w14:paraId="36B6252F" w14:textId="77777777" w:rsidR="000B4E52" w:rsidRDefault="000B4E52">
      <w:pPr>
        <w:spacing w:before="6" w:line="120" w:lineRule="exact"/>
        <w:rPr>
          <w:sz w:val="12"/>
          <w:szCs w:val="12"/>
        </w:rPr>
      </w:pPr>
    </w:p>
    <w:p w14:paraId="04BD59AA" w14:textId="77777777" w:rsidR="000B4E52" w:rsidRDefault="000B4E52">
      <w:pPr>
        <w:spacing w:line="200" w:lineRule="exact"/>
      </w:pPr>
    </w:p>
    <w:tbl>
      <w:tblPr>
        <w:tblW w:w="0" w:type="auto"/>
        <w:tblInd w:w="1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2344"/>
        <w:gridCol w:w="2344"/>
        <w:gridCol w:w="2242"/>
        <w:gridCol w:w="2038"/>
        <w:gridCol w:w="713"/>
      </w:tblGrid>
      <w:tr w:rsidR="000B4E52" w14:paraId="68806162" w14:textId="77777777" w:rsidTr="005107DC">
        <w:trPr>
          <w:trHeight w:hRule="exact" w:val="725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F257D36" w14:textId="77777777" w:rsidR="000B4E52" w:rsidRDefault="00000000">
            <w:pPr>
              <w:spacing w:before="95"/>
              <w:ind w:left="125"/>
            </w:pPr>
            <w:r>
              <w:rPr>
                <w:b/>
              </w:rPr>
              <w:t>No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C417223" w14:textId="77777777" w:rsidR="000B4E52" w:rsidRDefault="00000000">
            <w:pPr>
              <w:spacing w:before="95"/>
              <w:ind w:left="323"/>
            </w:pPr>
            <w:proofErr w:type="spellStart"/>
            <w:r>
              <w:rPr>
                <w:b/>
              </w:rPr>
              <w:t>Skenario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5C46362" w14:textId="77777777" w:rsidR="000B4E52" w:rsidRDefault="00000000">
            <w:pPr>
              <w:spacing w:before="95"/>
              <w:ind w:left="249"/>
            </w:pPr>
            <w:r>
              <w:rPr>
                <w:b/>
                <w:spacing w:val="-18"/>
              </w:rPr>
              <w:t>T</w:t>
            </w:r>
            <w:r>
              <w:rPr>
                <w:b/>
              </w:rPr>
              <w:t>est Case (Kasus Uji)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A25890F" w14:textId="77777777" w:rsidR="000B4E52" w:rsidRDefault="00000000">
            <w:pPr>
              <w:spacing w:before="95"/>
              <w:ind w:left="119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D07D1DA" w14:textId="77777777" w:rsidR="000B4E52" w:rsidRDefault="00000000">
            <w:pPr>
              <w:spacing w:before="95"/>
              <w:ind w:left="294" w:right="293"/>
              <w:jc w:val="center"/>
            </w:pPr>
            <w:r>
              <w:rPr>
                <w:b/>
              </w:rPr>
              <w:t xml:space="preserve">Hasil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  <w:p w14:paraId="200A6406" w14:textId="77777777" w:rsidR="000B4E52" w:rsidRDefault="00000000">
            <w:pPr>
              <w:spacing w:before="50"/>
              <w:ind w:left="615" w:right="615"/>
              <w:jc w:val="center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Aktual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9AC0D20" w14:textId="77777777" w:rsidR="000B4E52" w:rsidRDefault="00000000">
            <w:pPr>
              <w:spacing w:before="95"/>
              <w:ind w:left="82"/>
            </w:pPr>
            <w:r>
              <w:rPr>
                <w:b/>
              </w:rPr>
              <w:t>Status</w:t>
            </w:r>
          </w:p>
        </w:tc>
      </w:tr>
      <w:tr w:rsidR="000B4E52" w14:paraId="4381FE2B" w14:textId="77777777" w:rsidTr="005107DC">
        <w:trPr>
          <w:trHeight w:hRule="exact" w:val="1285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4E7DC" w14:textId="77777777" w:rsidR="000B4E52" w:rsidRDefault="00000000">
            <w:pPr>
              <w:spacing w:before="95"/>
              <w:ind w:left="162" w:right="162"/>
              <w:jc w:val="center"/>
            </w:pPr>
            <w:r>
              <w:t>1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FB50B" w14:textId="77777777" w:rsidR="000B4E52" w:rsidRDefault="00000000">
            <w:pPr>
              <w:spacing w:before="95" w:line="292" w:lineRule="auto"/>
              <w:ind w:left="75" w:right="153"/>
            </w:pPr>
            <w:proofErr w:type="spellStart"/>
            <w:r>
              <w:t>Mengosongkan</w:t>
            </w:r>
            <w:proofErr w:type="spellEnd"/>
            <w:r>
              <w:t xml:space="preserve"> semua form data login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tekan</w:t>
            </w:r>
            <w:proofErr w:type="spellEnd"/>
            <w:r>
              <w:t xml:space="preserve"> Login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143D6" w14:textId="77777777" w:rsidR="000B4E52" w:rsidRDefault="00000000">
            <w:pPr>
              <w:spacing w:before="95" w:line="292" w:lineRule="auto"/>
              <w:ind w:left="75" w:right="542"/>
            </w:pPr>
            <w:r>
              <w:t>Username: (</w:t>
            </w:r>
            <w:proofErr w:type="spellStart"/>
            <w:r>
              <w:t>kosong</w:t>
            </w:r>
            <w:proofErr w:type="spellEnd"/>
            <w:r>
              <w:t>), Password: (</w:t>
            </w:r>
            <w:proofErr w:type="spellStart"/>
            <w:r>
              <w:t>kosong</w:t>
            </w:r>
            <w:proofErr w:type="spellEnd"/>
            <w:r>
              <w:t>)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41E3E" w14:textId="77777777" w:rsidR="000B4E52" w:rsidRDefault="00000000">
            <w:pPr>
              <w:spacing w:before="95" w:line="292" w:lineRule="auto"/>
              <w:ind w:left="75" w:right="228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login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“Username dan password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8FE86" w14:textId="77777777" w:rsidR="000B4E52" w:rsidRDefault="00000000">
            <w:pPr>
              <w:spacing w:before="95" w:line="292" w:lineRule="auto"/>
              <w:ind w:left="75" w:right="130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“Username dan password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.”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937E4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63674057" w14:textId="77777777" w:rsidTr="005107DC">
        <w:trPr>
          <w:trHeight w:hRule="exact" w:val="1285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09761" w14:textId="77777777" w:rsidR="000B4E52" w:rsidRDefault="00000000">
            <w:pPr>
              <w:spacing w:before="95"/>
              <w:ind w:left="162" w:right="162"/>
              <w:jc w:val="center"/>
            </w:pPr>
            <w:r>
              <w:t>2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C4352" w14:textId="77777777" w:rsidR="000B4E52" w:rsidRDefault="00000000">
            <w:pPr>
              <w:spacing w:before="95" w:line="292" w:lineRule="auto"/>
              <w:ind w:left="75" w:right="92"/>
            </w:pPr>
            <w:r>
              <w:t xml:space="preserve">Hanya </w:t>
            </w:r>
            <w:proofErr w:type="spellStart"/>
            <w:r>
              <w:t>mengisi</w:t>
            </w:r>
            <w:proofErr w:type="spellEnd"/>
            <w:r>
              <w:t xml:space="preserve"> form data username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tekan</w:t>
            </w:r>
            <w:proofErr w:type="spellEnd"/>
            <w:r>
              <w:t xml:space="preserve"> Login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F8DF6" w14:textId="77777777" w:rsidR="000B4E52" w:rsidRDefault="00000000">
            <w:pPr>
              <w:spacing w:before="95" w:line="292" w:lineRule="auto"/>
              <w:ind w:left="75" w:right="636"/>
            </w:pPr>
            <w:r>
              <w:t>Username: admin, Password: (</w:t>
            </w:r>
            <w:proofErr w:type="spellStart"/>
            <w:r>
              <w:t>kosong</w:t>
            </w:r>
            <w:proofErr w:type="spellEnd"/>
            <w:r>
              <w:t>)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5E2CB" w14:textId="77777777" w:rsidR="000B4E52" w:rsidRDefault="00000000">
            <w:pPr>
              <w:spacing w:before="95" w:line="292" w:lineRule="auto"/>
              <w:ind w:left="75" w:right="228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login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“Username dan password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A6A13" w14:textId="77777777" w:rsidR="000B4E52" w:rsidRDefault="00000000">
            <w:pPr>
              <w:spacing w:before="95" w:line="292" w:lineRule="auto"/>
              <w:ind w:left="75" w:right="130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“Username dan password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.”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43D0F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3E45E37A" w14:textId="77777777" w:rsidTr="005107DC">
        <w:trPr>
          <w:trHeight w:hRule="exact" w:val="1285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C25EC" w14:textId="77777777" w:rsidR="000B4E52" w:rsidRDefault="00000000">
            <w:pPr>
              <w:spacing w:before="95"/>
              <w:ind w:left="162" w:right="162"/>
              <w:jc w:val="center"/>
            </w:pPr>
            <w:r>
              <w:t>3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779D1" w14:textId="77777777" w:rsidR="000B4E52" w:rsidRDefault="00000000">
            <w:pPr>
              <w:spacing w:before="95" w:line="292" w:lineRule="auto"/>
              <w:ind w:left="75" w:right="103"/>
            </w:pPr>
            <w:r>
              <w:t xml:space="preserve">Hanya </w:t>
            </w:r>
            <w:proofErr w:type="spellStart"/>
            <w:r>
              <w:t>mengisi</w:t>
            </w:r>
            <w:proofErr w:type="spellEnd"/>
            <w:r>
              <w:t xml:space="preserve"> form data password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tekan</w:t>
            </w:r>
            <w:proofErr w:type="spellEnd"/>
            <w:r>
              <w:t xml:space="preserve"> Login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931C6" w14:textId="77777777" w:rsidR="000B4E52" w:rsidRDefault="00000000">
            <w:pPr>
              <w:spacing w:before="95" w:line="292" w:lineRule="auto"/>
              <w:ind w:left="75" w:right="542"/>
            </w:pPr>
            <w:r>
              <w:t>Username: (</w:t>
            </w:r>
            <w:proofErr w:type="spellStart"/>
            <w:r>
              <w:t>kosong</w:t>
            </w:r>
            <w:proofErr w:type="spellEnd"/>
            <w:r>
              <w:t>), Password: admin123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75386" w14:textId="77777777" w:rsidR="000B4E52" w:rsidRDefault="00000000">
            <w:pPr>
              <w:spacing w:before="95" w:line="292" w:lineRule="auto"/>
              <w:ind w:left="75" w:right="228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login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“Username dan password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BDFF2" w14:textId="77777777" w:rsidR="000B4E52" w:rsidRDefault="00000000">
            <w:pPr>
              <w:spacing w:before="95" w:line="292" w:lineRule="auto"/>
              <w:ind w:left="75" w:right="130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“Username dan password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.”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B1D75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757170F0" w14:textId="77777777" w:rsidTr="005107DC">
        <w:trPr>
          <w:trHeight w:hRule="exact" w:val="1285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48E39" w14:textId="77777777" w:rsidR="000B4E52" w:rsidRDefault="00000000">
            <w:pPr>
              <w:spacing w:before="95"/>
              <w:ind w:left="162" w:right="162"/>
              <w:jc w:val="center"/>
            </w:pPr>
            <w:r>
              <w:t>4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0DE72" w14:textId="77777777" w:rsidR="000B4E52" w:rsidRDefault="00000000">
            <w:pPr>
              <w:spacing w:before="95" w:line="292" w:lineRule="auto"/>
              <w:ind w:left="75" w:right="253"/>
            </w:pPr>
            <w:proofErr w:type="spellStart"/>
            <w:r>
              <w:t>Mengisi</w:t>
            </w:r>
            <w:proofErr w:type="spellEnd"/>
            <w:r>
              <w:t xml:space="preserve"> username </w:t>
            </w:r>
            <w:proofErr w:type="spellStart"/>
            <w:r>
              <w:t>benar</w:t>
            </w:r>
            <w:proofErr w:type="spellEnd"/>
            <w:r>
              <w:t xml:space="preserve"> dan password salah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2AF07" w14:textId="77777777" w:rsidR="000B4E52" w:rsidRDefault="00000000">
            <w:pPr>
              <w:spacing w:before="95" w:line="292" w:lineRule="auto"/>
              <w:ind w:left="75" w:right="636"/>
            </w:pPr>
            <w:r>
              <w:t>Username: admin, Password: salah123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183DF" w14:textId="77777777" w:rsidR="000B4E52" w:rsidRDefault="00000000">
            <w:pPr>
              <w:spacing w:before="95" w:line="292" w:lineRule="auto"/>
              <w:ind w:left="75" w:right="228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login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“Username </w:t>
            </w:r>
            <w:proofErr w:type="spellStart"/>
            <w:r>
              <w:t>atau</w:t>
            </w:r>
            <w:proofErr w:type="spellEnd"/>
            <w:r>
              <w:t xml:space="preserve"> password salah.”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CE43D" w14:textId="77777777" w:rsidR="000B4E52" w:rsidRDefault="00000000">
            <w:pPr>
              <w:spacing w:before="95" w:line="292" w:lineRule="auto"/>
              <w:ind w:left="75" w:right="558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“Username </w:t>
            </w:r>
            <w:proofErr w:type="spellStart"/>
            <w:r>
              <w:t>atau</w:t>
            </w:r>
            <w:proofErr w:type="spellEnd"/>
            <w:r>
              <w:t xml:space="preserve"> password salah.”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CFD61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03A27308" w14:textId="77777777" w:rsidTr="005107DC">
        <w:trPr>
          <w:trHeight w:hRule="exact" w:val="1285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6AD50" w14:textId="77777777" w:rsidR="000B4E52" w:rsidRDefault="00000000">
            <w:pPr>
              <w:spacing w:before="95"/>
              <w:ind w:left="162" w:right="162"/>
              <w:jc w:val="center"/>
            </w:pPr>
            <w:r>
              <w:t>5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38EEF" w14:textId="77777777" w:rsidR="000B4E52" w:rsidRDefault="00000000">
            <w:pPr>
              <w:spacing w:before="95" w:line="292" w:lineRule="auto"/>
              <w:ind w:left="75" w:right="286"/>
            </w:pPr>
            <w:proofErr w:type="spellStart"/>
            <w:r>
              <w:t>Mengisi</w:t>
            </w:r>
            <w:proofErr w:type="spellEnd"/>
            <w:r>
              <w:t xml:space="preserve"> username salah dan password </w:t>
            </w:r>
            <w:proofErr w:type="spellStart"/>
            <w:r>
              <w:t>benar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F3B7F" w14:textId="77777777" w:rsidR="000B4E52" w:rsidRDefault="00000000">
            <w:pPr>
              <w:spacing w:before="95" w:line="292" w:lineRule="auto"/>
              <w:ind w:left="75" w:right="453"/>
            </w:pPr>
            <w:r>
              <w:t xml:space="preserve">Username: </w:t>
            </w:r>
            <w:proofErr w:type="spellStart"/>
            <w:r>
              <w:t>adminxxx</w:t>
            </w:r>
            <w:proofErr w:type="spellEnd"/>
            <w:r>
              <w:t>, Password: admin123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A345B" w14:textId="77777777" w:rsidR="000B4E52" w:rsidRDefault="00000000">
            <w:pPr>
              <w:spacing w:before="95" w:line="292" w:lineRule="auto"/>
              <w:ind w:left="75" w:right="228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login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“Username </w:t>
            </w:r>
            <w:proofErr w:type="spellStart"/>
            <w:r>
              <w:t>atau</w:t>
            </w:r>
            <w:proofErr w:type="spellEnd"/>
            <w:r>
              <w:t xml:space="preserve"> password salah.”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749E5" w14:textId="77777777" w:rsidR="000B4E52" w:rsidRDefault="00000000">
            <w:pPr>
              <w:spacing w:before="95" w:line="292" w:lineRule="auto"/>
              <w:ind w:left="75" w:right="558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“Username </w:t>
            </w:r>
            <w:proofErr w:type="spellStart"/>
            <w:r>
              <w:t>atau</w:t>
            </w:r>
            <w:proofErr w:type="spellEnd"/>
            <w:r>
              <w:t xml:space="preserve"> password salah.”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AB0EE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</w:tbl>
    <w:p w14:paraId="1404AE31" w14:textId="77777777" w:rsidR="000B4E52" w:rsidRDefault="000B4E52">
      <w:pPr>
        <w:spacing w:before="9" w:line="80" w:lineRule="exact"/>
        <w:rPr>
          <w:sz w:val="8"/>
          <w:szCs w:val="8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344"/>
        <w:gridCol w:w="2344"/>
        <w:gridCol w:w="2242"/>
        <w:gridCol w:w="2038"/>
        <w:gridCol w:w="729"/>
      </w:tblGrid>
      <w:tr w:rsidR="000B4E52" w14:paraId="139A03B0" w14:textId="77777777" w:rsidTr="00632416">
        <w:trPr>
          <w:trHeight w:hRule="exact" w:val="72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29B55A9" w14:textId="77777777" w:rsidR="000B4E52" w:rsidRDefault="00000000">
            <w:pPr>
              <w:spacing w:before="95"/>
              <w:ind w:left="125"/>
            </w:pPr>
            <w:r>
              <w:rPr>
                <w:b/>
              </w:rPr>
              <w:t>No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C31EF49" w14:textId="77777777" w:rsidR="000B4E52" w:rsidRDefault="00000000">
            <w:pPr>
              <w:spacing w:before="95"/>
              <w:ind w:left="323"/>
            </w:pPr>
            <w:proofErr w:type="spellStart"/>
            <w:r>
              <w:rPr>
                <w:b/>
              </w:rPr>
              <w:t>Skenario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52B5BAE1" w14:textId="77777777" w:rsidR="000B4E52" w:rsidRDefault="00000000">
            <w:pPr>
              <w:spacing w:before="95"/>
              <w:ind w:left="249"/>
            </w:pPr>
            <w:r>
              <w:rPr>
                <w:b/>
                <w:spacing w:val="-18"/>
              </w:rPr>
              <w:t>T</w:t>
            </w:r>
            <w:r>
              <w:rPr>
                <w:b/>
              </w:rPr>
              <w:t>est Case (Kasus Uji)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0CF3137" w14:textId="77777777" w:rsidR="000B4E52" w:rsidRDefault="00000000">
            <w:pPr>
              <w:spacing w:before="95"/>
              <w:ind w:left="119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79FDEE6" w14:textId="77777777" w:rsidR="000B4E52" w:rsidRDefault="00000000">
            <w:pPr>
              <w:spacing w:before="95"/>
              <w:ind w:left="294" w:right="293"/>
              <w:jc w:val="center"/>
            </w:pPr>
            <w:r>
              <w:rPr>
                <w:b/>
              </w:rPr>
              <w:t xml:space="preserve">Hasil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  <w:p w14:paraId="5B37082D" w14:textId="77777777" w:rsidR="000B4E52" w:rsidRDefault="00000000">
            <w:pPr>
              <w:spacing w:before="50"/>
              <w:ind w:left="615" w:right="615"/>
              <w:jc w:val="center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Aktual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9419264" w14:textId="77777777" w:rsidR="000B4E52" w:rsidRDefault="00000000">
            <w:pPr>
              <w:spacing w:before="95"/>
              <w:ind w:left="82"/>
            </w:pPr>
            <w:r>
              <w:rPr>
                <w:b/>
              </w:rPr>
              <w:t>Status</w:t>
            </w:r>
          </w:p>
        </w:tc>
      </w:tr>
      <w:tr w:rsidR="000B4E52" w14:paraId="56E983A3" w14:textId="77777777" w:rsidTr="00632416">
        <w:trPr>
          <w:trHeight w:hRule="exact" w:val="100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25FF" w14:textId="77777777" w:rsidR="000B4E52" w:rsidRDefault="00000000">
            <w:pPr>
              <w:spacing w:before="95"/>
              <w:ind w:left="162" w:right="162"/>
              <w:jc w:val="center"/>
            </w:pPr>
            <w:r>
              <w:t>6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A5DD0" w14:textId="77777777" w:rsidR="000B4E52" w:rsidRDefault="00000000">
            <w:pPr>
              <w:spacing w:before="95" w:line="292" w:lineRule="auto"/>
              <w:ind w:left="75" w:right="342"/>
            </w:pPr>
            <w:proofErr w:type="spellStart"/>
            <w:r>
              <w:t>Mengisi</w:t>
            </w:r>
            <w:proofErr w:type="spellEnd"/>
            <w:r>
              <w:t xml:space="preserve"> username dan password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(role admin)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DB48D" w14:textId="77777777" w:rsidR="000B4E52" w:rsidRDefault="00000000">
            <w:pPr>
              <w:spacing w:before="95" w:line="292" w:lineRule="auto"/>
              <w:ind w:left="75" w:right="547"/>
            </w:pPr>
            <w:r>
              <w:t>Username: admin, Password: admin123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463B4" w14:textId="77777777" w:rsidR="000B4E52" w:rsidRDefault="00000000">
            <w:pPr>
              <w:spacing w:before="95" w:line="292" w:lineRule="auto"/>
              <w:ind w:left="75" w:right="89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login dan </w:t>
            </w: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</w:t>
            </w:r>
            <w:r>
              <w:rPr>
                <w:spacing w:val="-11"/>
              </w:rPr>
              <w:t xml:space="preserve"> </w:t>
            </w:r>
            <w:r>
              <w:t>Admin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1F277" w14:textId="77777777" w:rsidR="000B4E52" w:rsidRDefault="00000000">
            <w:pPr>
              <w:spacing w:before="95"/>
              <w:ind w:left="75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</w:p>
          <w:p w14:paraId="3ABFA5A8" w14:textId="77777777" w:rsidR="000B4E52" w:rsidRDefault="00000000">
            <w:pPr>
              <w:spacing w:before="50"/>
              <w:ind w:left="75"/>
            </w:pPr>
            <w:r>
              <w:t>Dashboard</w:t>
            </w:r>
            <w:r>
              <w:rPr>
                <w:spacing w:val="-11"/>
              </w:rPr>
              <w:t xml:space="preserve"> </w:t>
            </w:r>
            <w:r>
              <w:t>Admin</w:t>
            </w:r>
          </w:p>
        </w:tc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3037B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4DEA7232" w14:textId="77777777" w:rsidTr="00632416">
        <w:trPr>
          <w:trHeight w:hRule="exact" w:val="100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BEB04" w14:textId="77777777" w:rsidR="000B4E52" w:rsidRDefault="00000000">
            <w:pPr>
              <w:spacing w:before="95"/>
              <w:ind w:left="162" w:right="162"/>
              <w:jc w:val="center"/>
            </w:pPr>
            <w:r>
              <w:t>7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3DA62" w14:textId="77777777" w:rsidR="000B4E52" w:rsidRDefault="00000000">
            <w:pPr>
              <w:spacing w:before="95" w:line="292" w:lineRule="auto"/>
              <w:ind w:left="75" w:right="342"/>
            </w:pPr>
            <w:proofErr w:type="spellStart"/>
            <w:r>
              <w:t>Mengisi</w:t>
            </w:r>
            <w:proofErr w:type="spellEnd"/>
            <w:r>
              <w:t xml:space="preserve"> username dan password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(role </w:t>
            </w:r>
            <w:proofErr w:type="spellStart"/>
            <w:r>
              <w:t>kasir</w:t>
            </w:r>
            <w:proofErr w:type="spellEnd"/>
            <w:r>
              <w:t>)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DCAF4" w14:textId="77777777" w:rsidR="000B4E52" w:rsidRDefault="00000000">
            <w:pPr>
              <w:spacing w:before="95" w:line="292" w:lineRule="auto"/>
              <w:ind w:left="75" w:right="658"/>
            </w:pPr>
            <w:r>
              <w:t>Username: kasir1, Password: kasir123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FB4F4" w14:textId="77777777" w:rsidR="000B4E52" w:rsidRDefault="00000000">
            <w:pPr>
              <w:spacing w:before="95" w:line="292" w:lineRule="auto"/>
              <w:ind w:left="75" w:right="89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login dan </w:t>
            </w: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Kasir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DC4F6" w14:textId="77777777" w:rsidR="000B4E52" w:rsidRDefault="00000000">
            <w:pPr>
              <w:spacing w:before="95"/>
              <w:ind w:left="75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</w:p>
          <w:p w14:paraId="6BEA06C7" w14:textId="77777777" w:rsidR="000B4E52" w:rsidRDefault="00000000">
            <w:pPr>
              <w:spacing w:before="50"/>
              <w:ind w:left="75"/>
            </w:pPr>
            <w:r>
              <w:t>Dashboard Kasir</w:t>
            </w:r>
          </w:p>
        </w:tc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F26A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70B070FC" w14:textId="77777777" w:rsidTr="00632416">
        <w:trPr>
          <w:trHeight w:hRule="exact" w:val="128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BD004" w14:textId="77777777" w:rsidR="000B4E52" w:rsidRDefault="00000000">
            <w:pPr>
              <w:spacing w:before="95"/>
              <w:ind w:left="162" w:right="162"/>
              <w:jc w:val="center"/>
            </w:pPr>
            <w:r>
              <w:t>8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7F9DA" w14:textId="77777777" w:rsidR="000B4E52" w:rsidRDefault="00000000">
            <w:pPr>
              <w:spacing w:before="95" w:line="292" w:lineRule="auto"/>
              <w:ind w:left="75" w:right="236"/>
            </w:pPr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statusnya</w:t>
            </w:r>
            <w:proofErr w:type="spellEnd"/>
            <w:r>
              <w:t xml:space="preserve"> </w:t>
            </w:r>
            <w:proofErr w:type="spellStart"/>
            <w:r>
              <w:t>nonaktif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8F636" w14:textId="77777777" w:rsidR="000B4E52" w:rsidRDefault="00000000">
            <w:pPr>
              <w:spacing w:before="95" w:line="292" w:lineRule="auto"/>
              <w:ind w:left="75" w:right="97"/>
            </w:pPr>
            <w:r>
              <w:t xml:space="preserve">Username: </w:t>
            </w:r>
            <w:proofErr w:type="spellStart"/>
            <w:r>
              <w:t>kasir_nonaktif</w:t>
            </w:r>
            <w:proofErr w:type="spellEnd"/>
            <w:r>
              <w:t>, Password: kasir123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A6389" w14:textId="77777777" w:rsidR="000B4E52" w:rsidRDefault="00000000">
            <w:pPr>
              <w:spacing w:before="95" w:line="292" w:lineRule="auto"/>
              <w:ind w:left="75" w:right="228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login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“Akun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nonaktif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96A98" w14:textId="77777777" w:rsidR="000B4E52" w:rsidRDefault="00000000">
            <w:pPr>
              <w:spacing w:before="95" w:line="292" w:lineRule="auto"/>
              <w:ind w:left="75" w:right="203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“Akun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nonaktif</w:t>
            </w:r>
            <w:proofErr w:type="spellEnd"/>
            <w:r>
              <w:t>.”</w:t>
            </w:r>
          </w:p>
        </w:tc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B0B62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664213A6" w14:textId="77777777" w:rsidTr="00632416">
        <w:trPr>
          <w:trHeight w:hRule="exact" w:val="128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B7134" w14:textId="77777777" w:rsidR="000B4E52" w:rsidRDefault="00000000">
            <w:pPr>
              <w:spacing w:before="95"/>
              <w:ind w:left="162" w:right="162"/>
              <w:jc w:val="center"/>
            </w:pPr>
            <w:r>
              <w:t>9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2A2E5" w14:textId="77777777" w:rsidR="000B4E52" w:rsidRDefault="00000000">
            <w:pPr>
              <w:spacing w:before="95" w:line="292" w:lineRule="auto"/>
              <w:ind w:left="75" w:right="98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semua field </w:t>
            </w:r>
            <w:proofErr w:type="spellStart"/>
            <w:r>
              <w:t>kosong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FFE37" w14:textId="77777777" w:rsidR="000B4E52" w:rsidRDefault="00000000">
            <w:pPr>
              <w:spacing w:before="95" w:line="292" w:lineRule="auto"/>
              <w:ind w:left="75" w:right="336"/>
            </w:pPr>
            <w:r>
              <w:t>Kode: (</w:t>
            </w:r>
            <w:proofErr w:type="spellStart"/>
            <w:r>
              <w:t>kosong</w:t>
            </w:r>
            <w:proofErr w:type="spellEnd"/>
            <w:r>
              <w:t>), Nama: (</w:t>
            </w:r>
            <w:proofErr w:type="spellStart"/>
            <w:r>
              <w:t>kosong</w:t>
            </w:r>
            <w:proofErr w:type="spellEnd"/>
            <w:r>
              <w:t xml:space="preserve">), </w:t>
            </w:r>
            <w:proofErr w:type="spellStart"/>
            <w:r>
              <w:t>Kategori</w:t>
            </w:r>
            <w:proofErr w:type="spellEnd"/>
            <w:r>
              <w:t>: (</w:t>
            </w:r>
            <w:proofErr w:type="spellStart"/>
            <w:r>
              <w:t>kosong</w:t>
            </w:r>
            <w:proofErr w:type="spellEnd"/>
            <w:r>
              <w:t>), Ha</w:t>
            </w:r>
            <w:r>
              <w:rPr>
                <w:spacing w:val="-4"/>
              </w:rPr>
              <w:t>r</w:t>
            </w:r>
            <w:r>
              <w:t>ga Jual: (</w:t>
            </w:r>
            <w:proofErr w:type="spellStart"/>
            <w:r>
              <w:t>kosong</w:t>
            </w:r>
            <w:proofErr w:type="spellEnd"/>
            <w:r>
              <w:t>)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84158" w14:textId="77777777" w:rsidR="000B4E52" w:rsidRDefault="00000000">
            <w:pPr>
              <w:spacing w:before="95" w:line="292" w:lineRule="auto"/>
              <w:ind w:left="75" w:right="45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field yang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FC41B" w14:textId="77777777" w:rsidR="000B4E52" w:rsidRDefault="00000000">
            <w:pPr>
              <w:spacing w:before="95" w:line="292" w:lineRule="auto"/>
              <w:ind w:left="75" w:right="347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pada field </w:t>
            </w:r>
            <w:proofErr w:type="spellStart"/>
            <w:r>
              <w:t>kosong</w:t>
            </w:r>
            <w:proofErr w:type="spellEnd"/>
          </w:p>
        </w:tc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3124F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5FA7FDA2" w14:textId="77777777" w:rsidTr="00632416">
        <w:trPr>
          <w:trHeight w:hRule="exact" w:val="156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8B4EE" w14:textId="77777777" w:rsidR="000B4E52" w:rsidRDefault="00000000">
            <w:pPr>
              <w:spacing w:before="95"/>
              <w:ind w:left="147"/>
            </w:pPr>
            <w:r>
              <w:t>10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1B7F8" w14:textId="77777777" w:rsidR="000B4E52" w:rsidRDefault="00000000">
            <w:pPr>
              <w:spacing w:before="95" w:line="292" w:lineRule="auto"/>
              <w:ind w:left="75" w:right="98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lengkap</w:t>
            </w:r>
            <w:proofErr w:type="spellEnd"/>
            <w:r>
              <w:t xml:space="preserve"> dan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B9710" w14:textId="77777777" w:rsidR="000B4E52" w:rsidRDefault="00000000">
            <w:pPr>
              <w:spacing w:before="95" w:line="292" w:lineRule="auto"/>
              <w:ind w:left="75" w:right="47"/>
            </w:pPr>
            <w:r>
              <w:t xml:space="preserve">Kode: BRG001, Nama: </w:t>
            </w:r>
            <w:proofErr w:type="spellStart"/>
            <w:r>
              <w:t>Indomie</w:t>
            </w:r>
            <w:proofErr w:type="spellEnd"/>
            <w:r>
              <w:t xml:space="preserve"> Goreng, </w:t>
            </w:r>
            <w:proofErr w:type="spellStart"/>
            <w:r>
              <w:t>Kategori</w:t>
            </w:r>
            <w:proofErr w:type="spellEnd"/>
            <w:r>
              <w:t xml:space="preserve">: </w:t>
            </w:r>
            <w:proofErr w:type="spellStart"/>
            <w:r>
              <w:t>Makanan</w:t>
            </w:r>
            <w:proofErr w:type="spellEnd"/>
            <w:r>
              <w:t xml:space="preserve">, </w:t>
            </w:r>
            <w:proofErr w:type="spellStart"/>
            <w:r>
              <w:t>Satuan</w:t>
            </w:r>
            <w:proofErr w:type="spellEnd"/>
            <w:r>
              <w:t>: pcs, Ha</w:t>
            </w:r>
            <w:r>
              <w:rPr>
                <w:spacing w:val="-4"/>
              </w:rPr>
              <w:t>r</w:t>
            </w:r>
            <w:r>
              <w:t>ga Jual: 3500, Stok Minimum: 10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EFEDA" w14:textId="77777777" w:rsidR="000B4E52" w:rsidRDefault="00000000">
            <w:pPr>
              <w:spacing w:before="95" w:line="292" w:lineRule="auto"/>
              <w:ind w:left="75" w:right="184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“Barang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3DA52" w14:textId="77777777" w:rsidR="000B4E52" w:rsidRDefault="00000000">
            <w:pPr>
              <w:spacing w:before="95" w:line="292" w:lineRule="auto"/>
              <w:ind w:left="75" w:right="236"/>
            </w:pPr>
            <w:r>
              <w:t xml:space="preserve">Data </w:t>
            </w:r>
            <w:proofErr w:type="spellStart"/>
            <w:r>
              <w:t>tersimpan</w:t>
            </w:r>
            <w:proofErr w:type="spellEnd"/>
            <w:r>
              <w:t xml:space="preserve">,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B4F8F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6C6FC10D" w14:textId="77777777" w:rsidTr="00632416">
        <w:trPr>
          <w:trHeight w:hRule="exact" w:val="100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A2424" w14:textId="77777777" w:rsidR="000B4E52" w:rsidRDefault="00000000">
            <w:pPr>
              <w:spacing w:before="95"/>
              <w:ind w:left="151"/>
            </w:pPr>
            <w:r>
              <w:rPr>
                <w:spacing w:val="-7"/>
              </w:rPr>
              <w:lastRenderedPageBreak/>
              <w:t>1</w:t>
            </w:r>
            <w:r>
              <w:t>1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94F52" w14:textId="77777777" w:rsidR="000B4E52" w:rsidRDefault="00000000">
            <w:pPr>
              <w:spacing w:before="95" w:line="292" w:lineRule="auto"/>
              <w:ind w:left="75" w:right="98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4D941" w14:textId="77777777" w:rsidR="000B4E52" w:rsidRDefault="00000000">
            <w:pPr>
              <w:spacing w:before="95" w:line="292" w:lineRule="auto"/>
              <w:ind w:left="75" w:right="336"/>
            </w:pPr>
            <w:r>
              <w:t xml:space="preserve">Kode: BRG001, Nama: </w:t>
            </w:r>
            <w:proofErr w:type="spellStart"/>
            <w:r>
              <w:t>Produk</w:t>
            </w:r>
            <w:proofErr w:type="spellEnd"/>
            <w:r>
              <w:t xml:space="preserve"> Baru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F4BA1" w14:textId="77777777" w:rsidR="000B4E52" w:rsidRDefault="00000000">
            <w:pPr>
              <w:spacing w:before="95" w:line="292" w:lineRule="auto"/>
              <w:ind w:left="75" w:right="434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“Kode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56875" w14:textId="77777777" w:rsidR="000B4E52" w:rsidRDefault="00000000">
            <w:pPr>
              <w:spacing w:before="95" w:line="292" w:lineRule="auto"/>
              <w:ind w:left="75" w:righ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“Kode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>.”</w:t>
            </w:r>
          </w:p>
        </w:tc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52BD8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4444DCA2" w14:textId="77777777" w:rsidTr="00632416">
        <w:trPr>
          <w:trHeight w:hRule="exact" w:val="100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E09C9" w14:textId="77777777" w:rsidR="000B4E52" w:rsidRDefault="00000000">
            <w:pPr>
              <w:spacing w:before="95"/>
              <w:ind w:left="147"/>
            </w:pPr>
            <w:r>
              <w:t>12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A1373" w14:textId="77777777" w:rsidR="000B4E52" w:rsidRDefault="00000000">
            <w:pPr>
              <w:spacing w:before="95" w:line="292" w:lineRule="auto"/>
              <w:ind w:left="75" w:right="98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</w:t>
            </w:r>
            <w:r>
              <w:rPr>
                <w:spacing w:val="-4"/>
              </w:rPr>
              <w:t>r</w:t>
            </w:r>
            <w:r>
              <w:t>ga</w:t>
            </w:r>
            <w:proofErr w:type="spellEnd"/>
            <w:r>
              <w:t xml:space="preserve"> </w:t>
            </w:r>
            <w:proofErr w:type="spellStart"/>
            <w:r>
              <w:t>jual</w:t>
            </w:r>
            <w:proofErr w:type="spellEnd"/>
            <w:r>
              <w:t xml:space="preserve"> 0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8FBCB" w14:textId="77777777" w:rsidR="000B4E52" w:rsidRDefault="00000000">
            <w:pPr>
              <w:spacing w:before="95"/>
              <w:ind w:left="75"/>
            </w:pPr>
            <w:r>
              <w:t>Ha</w:t>
            </w:r>
            <w:r>
              <w:rPr>
                <w:spacing w:val="-4"/>
              </w:rPr>
              <w:t>r</w:t>
            </w:r>
            <w:r>
              <w:t xml:space="preserve">ga Jual: 0 </w:t>
            </w:r>
            <w:proofErr w:type="spellStart"/>
            <w:r>
              <w:t>atau</w:t>
            </w:r>
            <w:proofErr w:type="spellEnd"/>
            <w:r>
              <w:t xml:space="preserve"> -5000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06C7E" w14:textId="77777777" w:rsidR="000B4E52" w:rsidRDefault="00000000">
            <w:pPr>
              <w:spacing w:before="95" w:line="292" w:lineRule="auto"/>
              <w:ind w:left="75" w:right="205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“Ha</w:t>
            </w:r>
            <w:r>
              <w:rPr>
                <w:spacing w:val="-4"/>
              </w:rPr>
              <w:t>r</w:t>
            </w:r>
            <w:r>
              <w:t xml:space="preserve">ga </w:t>
            </w:r>
            <w:proofErr w:type="spellStart"/>
            <w:r>
              <w:t>jual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0.”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EFE21" w14:textId="77777777" w:rsidR="000B4E52" w:rsidRDefault="00000000">
            <w:pPr>
              <w:spacing w:before="95" w:line="292" w:lineRule="auto"/>
              <w:ind w:left="75" w:right="347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ha</w:t>
            </w:r>
            <w:r>
              <w:rPr>
                <w:spacing w:val="-4"/>
              </w:rPr>
              <w:t>r</w:t>
            </w:r>
            <w:r>
              <w:t>ga</w:t>
            </w:r>
            <w:proofErr w:type="spellEnd"/>
            <w:r>
              <w:t xml:space="preserve"> </w:t>
            </w:r>
            <w:proofErr w:type="spellStart"/>
            <w:r>
              <w:t>jual</w:t>
            </w:r>
            <w:proofErr w:type="spellEnd"/>
          </w:p>
        </w:tc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82875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53B3F1B2" w14:textId="77777777" w:rsidTr="00632416">
        <w:trPr>
          <w:trHeight w:hRule="exact" w:val="100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0FB4F" w14:textId="77777777" w:rsidR="000B4E52" w:rsidRDefault="00000000">
            <w:pPr>
              <w:spacing w:before="95"/>
              <w:ind w:left="147"/>
            </w:pPr>
            <w:r>
              <w:t>13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5D1FB" w14:textId="77777777" w:rsidR="000B4E52" w:rsidRDefault="00000000">
            <w:pPr>
              <w:spacing w:before="95" w:line="292" w:lineRule="auto"/>
              <w:ind w:left="75" w:right="98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minimum </w:t>
            </w:r>
            <w:proofErr w:type="spellStart"/>
            <w:r>
              <w:t>negatif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53A36" w14:textId="77777777" w:rsidR="000B4E52" w:rsidRDefault="00000000">
            <w:pPr>
              <w:spacing w:before="95"/>
              <w:ind w:left="75"/>
            </w:pPr>
            <w:r>
              <w:t>Stok Minimum: -1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71405" w14:textId="77777777" w:rsidR="000B4E52" w:rsidRDefault="00000000">
            <w:pPr>
              <w:spacing w:before="95" w:line="292" w:lineRule="auto"/>
              <w:ind w:left="75" w:right="328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“Stok minimum </w:t>
            </w:r>
            <w:proofErr w:type="spellStart"/>
            <w:r>
              <w:t>tidak</w:t>
            </w:r>
            <w:proofErr w:type="spellEnd"/>
            <w:r>
              <w:t xml:space="preserve"> boleh minus.”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7B499" w14:textId="77777777" w:rsidR="000B4E52" w:rsidRDefault="00000000">
            <w:pPr>
              <w:spacing w:before="95" w:line="292" w:lineRule="auto"/>
              <w:ind w:left="75" w:right="347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stok</w:t>
            </w:r>
            <w:proofErr w:type="spellEnd"/>
            <w:r>
              <w:t xml:space="preserve"> minimum</w:t>
            </w:r>
          </w:p>
        </w:tc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80E93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1B779B2F" w14:textId="77777777" w:rsidTr="00632416">
        <w:trPr>
          <w:trHeight w:hRule="exact" w:val="100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C20C4" w14:textId="77777777" w:rsidR="000B4E52" w:rsidRDefault="00000000">
            <w:pPr>
              <w:spacing w:before="95"/>
              <w:ind w:left="147"/>
            </w:pPr>
            <w:r>
              <w:t>14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1D6A5" w14:textId="77777777" w:rsidR="000B4E52" w:rsidRDefault="00000000">
            <w:pPr>
              <w:spacing w:before="95"/>
              <w:ind w:left="75"/>
            </w:pPr>
            <w:r>
              <w:t xml:space="preserve">Generate barcode </w:t>
            </w:r>
            <w:proofErr w:type="spellStart"/>
            <w:r>
              <w:t>otomatis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450CE" w14:textId="77777777" w:rsidR="000B4E52" w:rsidRDefault="00000000">
            <w:pPr>
              <w:spacing w:before="95" w:line="292" w:lineRule="auto"/>
              <w:ind w:left="75" w:right="386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“Generate Barcode” pada form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CD902" w14:textId="77777777" w:rsidR="000B4E52" w:rsidRDefault="00000000">
            <w:pPr>
              <w:spacing w:before="95" w:line="292" w:lineRule="auto"/>
              <w:ind w:left="75" w:right="412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barcode </w:t>
            </w:r>
            <w:proofErr w:type="spellStart"/>
            <w:r>
              <w:t>unik</w:t>
            </w:r>
            <w:proofErr w:type="spellEnd"/>
            <w:r>
              <w:t xml:space="preserve"> format </w:t>
            </w:r>
            <w:proofErr w:type="spellStart"/>
            <w:r>
              <w:t>KPSxxxxxxx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E0A53" w14:textId="77777777" w:rsidR="000B4E52" w:rsidRDefault="00000000">
            <w:pPr>
              <w:spacing w:before="95" w:line="292" w:lineRule="auto"/>
              <w:ind w:left="75" w:right="292"/>
            </w:pPr>
            <w:r>
              <w:t xml:space="preserve">Barcode </w:t>
            </w:r>
            <w:proofErr w:type="spellStart"/>
            <w:r>
              <w:t>berhasil</w:t>
            </w:r>
            <w:proofErr w:type="spellEnd"/>
            <w:r>
              <w:t xml:space="preserve"> di- generate</w:t>
            </w:r>
          </w:p>
        </w:tc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F01DF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44427C01" w14:textId="77777777" w:rsidTr="00632416">
        <w:trPr>
          <w:trHeight w:hRule="exact" w:val="156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92560" w14:textId="77777777" w:rsidR="000B4E52" w:rsidRDefault="00000000">
            <w:pPr>
              <w:spacing w:before="95"/>
              <w:ind w:left="147"/>
            </w:pPr>
            <w:r>
              <w:t>15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BC2C4" w14:textId="77777777" w:rsidR="000B4E52" w:rsidRDefault="00000000">
            <w:pPr>
              <w:spacing w:before="95" w:line="292" w:lineRule="auto"/>
              <w:ind w:left="75" w:right="281"/>
            </w:pPr>
            <w:r>
              <w:t xml:space="preserve">Edit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BD2D0" w14:textId="77777777" w:rsidR="000B4E52" w:rsidRDefault="00000000">
            <w:pPr>
              <w:spacing w:before="95" w:line="292" w:lineRule="auto"/>
              <w:ind w:left="75" w:right="120"/>
            </w:pPr>
            <w:proofErr w:type="spellStart"/>
            <w:r>
              <w:t>Mengubah</w:t>
            </w:r>
            <w:proofErr w:type="spellEnd"/>
            <w:r>
              <w:t xml:space="preserve"> nama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“</w:t>
            </w:r>
            <w:proofErr w:type="spellStart"/>
            <w:r>
              <w:t>Indomie</w:t>
            </w:r>
            <w:proofErr w:type="spellEnd"/>
            <w:r>
              <w:t xml:space="preserve"> Goreng </w:t>
            </w:r>
            <w:proofErr w:type="spellStart"/>
            <w:r>
              <w:t>Spesial</w:t>
            </w:r>
            <w:proofErr w:type="spellEnd"/>
            <w:r>
              <w:t>”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347D5" w14:textId="77777777" w:rsidR="000B4E52" w:rsidRDefault="00000000">
            <w:pPr>
              <w:spacing w:before="95" w:line="292" w:lineRule="auto"/>
              <w:ind w:left="75" w:right="523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“Barang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7A127" w14:textId="77777777" w:rsidR="000B4E52" w:rsidRDefault="00000000">
            <w:pPr>
              <w:spacing w:before="95" w:line="292" w:lineRule="auto"/>
              <w:ind w:left="75" w:right="142"/>
            </w:pPr>
            <w:r>
              <w:t xml:space="preserve">Data </w:t>
            </w:r>
            <w:proofErr w:type="spellStart"/>
            <w:r>
              <w:t>berubah</w:t>
            </w:r>
            <w:proofErr w:type="spellEnd"/>
            <w:r>
              <w:t xml:space="preserve">,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E28DE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2722F9BF" w14:textId="77777777" w:rsidTr="00632416">
        <w:trPr>
          <w:trHeight w:hRule="exact" w:val="128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C0469" w14:textId="77777777" w:rsidR="000B4E52" w:rsidRDefault="00000000">
            <w:pPr>
              <w:spacing w:before="95"/>
              <w:ind w:left="147"/>
            </w:pPr>
            <w:r>
              <w:t>16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20604" w14:textId="77777777" w:rsidR="000B4E52" w:rsidRDefault="00000000">
            <w:pPr>
              <w:spacing w:before="95" w:line="292" w:lineRule="auto"/>
              <w:ind w:left="75" w:right="86"/>
            </w:pPr>
            <w:r>
              <w:t xml:space="preserve">Hapus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D8114" w14:textId="77777777" w:rsidR="000B4E52" w:rsidRDefault="00000000">
            <w:pPr>
              <w:spacing w:before="95" w:line="292" w:lineRule="auto"/>
              <w:ind w:left="75" w:right="325"/>
            </w:pPr>
            <w:proofErr w:type="spellStart"/>
            <w:r>
              <w:t>Klik</w:t>
            </w:r>
            <w:proofErr w:type="spellEnd"/>
            <w:r>
              <w:t xml:space="preserve"> hapus pada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histori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D8387" w14:textId="77777777" w:rsidR="000B4E52" w:rsidRDefault="00000000">
            <w:pPr>
              <w:spacing w:before="95"/>
              <w:ind w:left="75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</w:p>
          <w:p w14:paraId="0CCBB2C7" w14:textId="77777777" w:rsidR="000B4E52" w:rsidRDefault="00000000">
            <w:pPr>
              <w:spacing w:before="50" w:line="292" w:lineRule="auto"/>
              <w:ind w:left="75" w:right="95"/>
            </w:pPr>
            <w:proofErr w:type="spellStart"/>
            <w:r>
              <w:t>barang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“Barang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642DF" w14:textId="77777777" w:rsidR="000B4E52" w:rsidRDefault="00000000">
            <w:pPr>
              <w:spacing w:before="95" w:line="292" w:lineRule="auto"/>
              <w:ind w:left="75" w:right="247"/>
            </w:pPr>
            <w:r>
              <w:t xml:space="preserve">Barang </w:t>
            </w:r>
            <w:proofErr w:type="spellStart"/>
            <w:r>
              <w:t>terhapus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daftar</w:t>
            </w:r>
          </w:p>
        </w:tc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06944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</w:tbl>
    <w:p w14:paraId="70C68283" w14:textId="77777777" w:rsidR="000B4E52" w:rsidRDefault="000B4E52">
      <w:pPr>
        <w:spacing w:before="9" w:line="80" w:lineRule="exact"/>
        <w:rPr>
          <w:sz w:val="8"/>
          <w:szCs w:val="8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2344"/>
        <w:gridCol w:w="2344"/>
        <w:gridCol w:w="2242"/>
        <w:gridCol w:w="2038"/>
        <w:gridCol w:w="713"/>
      </w:tblGrid>
      <w:tr w:rsidR="000B4E52" w14:paraId="6F2CE9F3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A89CFBB" w14:textId="77777777" w:rsidR="000B4E52" w:rsidRDefault="00000000">
            <w:pPr>
              <w:spacing w:before="95"/>
              <w:ind w:left="125"/>
            </w:pPr>
            <w:r>
              <w:rPr>
                <w:b/>
              </w:rPr>
              <w:t>No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3F30163" w14:textId="77777777" w:rsidR="000B4E52" w:rsidRDefault="00000000">
            <w:pPr>
              <w:spacing w:before="95"/>
              <w:ind w:left="323"/>
            </w:pPr>
            <w:proofErr w:type="spellStart"/>
            <w:r>
              <w:rPr>
                <w:b/>
              </w:rPr>
              <w:t>Skenario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C89259A" w14:textId="77777777" w:rsidR="000B4E52" w:rsidRDefault="00000000">
            <w:pPr>
              <w:spacing w:before="95"/>
              <w:ind w:left="249"/>
            </w:pPr>
            <w:r>
              <w:rPr>
                <w:b/>
                <w:spacing w:val="-18"/>
              </w:rPr>
              <w:t>T</w:t>
            </w:r>
            <w:r>
              <w:rPr>
                <w:b/>
              </w:rPr>
              <w:t>est Case (Kasus Uji)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47481B4" w14:textId="77777777" w:rsidR="000B4E52" w:rsidRDefault="00000000">
            <w:pPr>
              <w:spacing w:before="95"/>
              <w:ind w:left="119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4A09A7F" w14:textId="77777777" w:rsidR="000B4E52" w:rsidRDefault="00000000">
            <w:pPr>
              <w:spacing w:before="95"/>
              <w:ind w:left="294" w:right="293"/>
              <w:jc w:val="center"/>
            </w:pPr>
            <w:r>
              <w:rPr>
                <w:b/>
              </w:rPr>
              <w:t xml:space="preserve">Hasil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  <w:p w14:paraId="5053FE9C" w14:textId="77777777" w:rsidR="000B4E52" w:rsidRDefault="00000000">
            <w:pPr>
              <w:spacing w:before="50"/>
              <w:ind w:left="615" w:right="615"/>
              <w:jc w:val="center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Aktual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15B85E8" w14:textId="77777777" w:rsidR="000B4E52" w:rsidRDefault="00000000">
            <w:pPr>
              <w:spacing w:before="95"/>
              <w:ind w:left="82"/>
            </w:pPr>
            <w:r>
              <w:rPr>
                <w:b/>
              </w:rPr>
              <w:t>Status</w:t>
            </w:r>
          </w:p>
        </w:tc>
      </w:tr>
      <w:tr w:rsidR="000B4E52" w14:paraId="6A1CC2E6" w14:textId="77777777" w:rsidTr="00632416">
        <w:trPr>
          <w:trHeight w:hRule="exact" w:val="156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7F2DC" w14:textId="77777777" w:rsidR="000B4E52" w:rsidRDefault="00000000">
            <w:pPr>
              <w:spacing w:before="95"/>
              <w:ind w:left="147"/>
            </w:pPr>
            <w:r>
              <w:t>17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CA4D6" w14:textId="77777777" w:rsidR="000B4E52" w:rsidRDefault="00000000">
            <w:pPr>
              <w:spacing w:before="95" w:line="292" w:lineRule="auto"/>
              <w:ind w:left="75" w:right="86"/>
            </w:pPr>
            <w:r>
              <w:t xml:space="preserve">Hapus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C6116" w14:textId="77777777" w:rsidR="000B4E52" w:rsidRDefault="00000000">
            <w:pPr>
              <w:spacing w:before="95" w:line="292" w:lineRule="auto"/>
              <w:ind w:left="75" w:right="325"/>
            </w:pPr>
            <w:proofErr w:type="spellStart"/>
            <w:r>
              <w:t>Klik</w:t>
            </w:r>
            <w:proofErr w:type="spellEnd"/>
            <w:r>
              <w:t xml:space="preserve"> hapus pada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ditransaksikan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55D6F" w14:textId="77777777" w:rsidR="000B4E52" w:rsidRDefault="00000000">
            <w:pPr>
              <w:spacing w:before="95" w:line="292" w:lineRule="auto"/>
              <w:ind w:left="75" w:right="95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menonaktifkan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“Barang </w:t>
            </w:r>
            <w:proofErr w:type="spellStart"/>
            <w:r>
              <w:t>sudah</w:t>
            </w:r>
            <w:proofErr w:type="spellEnd"/>
            <w:r>
              <w:t xml:space="preserve"> punya </w:t>
            </w:r>
            <w:proofErr w:type="spellStart"/>
            <w:r>
              <w:t>histori</w:t>
            </w:r>
            <w:proofErr w:type="spellEnd"/>
            <w:r>
              <w:t xml:space="preserve">,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dinonaktifkan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E605D" w14:textId="77777777" w:rsidR="000B4E52" w:rsidRDefault="00000000">
            <w:pPr>
              <w:spacing w:before="95"/>
              <w:ind w:left="75"/>
            </w:pPr>
            <w:r>
              <w:t xml:space="preserve">Barang </w:t>
            </w:r>
            <w:proofErr w:type="spellStart"/>
            <w:r>
              <w:t>dinonaktifkan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39F22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03E9C65B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DF2CE" w14:textId="77777777" w:rsidR="000B4E52" w:rsidRDefault="00000000">
            <w:pPr>
              <w:spacing w:before="95"/>
              <w:ind w:left="147"/>
            </w:pPr>
            <w:r>
              <w:t>18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8AF56" w14:textId="77777777" w:rsidR="000B4E52" w:rsidRDefault="00000000">
            <w:pPr>
              <w:spacing w:before="95"/>
              <w:ind w:left="75"/>
            </w:pPr>
            <w:proofErr w:type="spellStart"/>
            <w:r>
              <w:t>Cetak</w:t>
            </w:r>
            <w:proofErr w:type="spellEnd"/>
            <w:r>
              <w:t xml:space="preserve"> label barcode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B62AA" w14:textId="77777777" w:rsidR="000B4E52" w:rsidRDefault="00000000">
            <w:pPr>
              <w:spacing w:before="95" w:line="292" w:lineRule="auto"/>
              <w:ind w:left="75" w:right="464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label pada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barcode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4E73A" w14:textId="77777777" w:rsidR="000B4E52" w:rsidRDefault="00000000">
            <w:pPr>
              <w:spacing w:before="95" w:line="292" w:lineRule="auto"/>
              <w:ind w:left="75" w:right="434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label barcode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78340" w14:textId="77777777" w:rsidR="000B4E52" w:rsidRDefault="00000000">
            <w:pPr>
              <w:spacing w:before="95" w:line="292" w:lineRule="auto"/>
              <w:ind w:left="75" w:right="70"/>
            </w:pPr>
            <w:r>
              <w:t xml:space="preserve">Halaman label barcode </w:t>
            </w:r>
            <w:proofErr w:type="spellStart"/>
            <w:r>
              <w:t>muncul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2E64D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063C6C26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B553E" w14:textId="77777777" w:rsidR="000B4E52" w:rsidRDefault="00000000">
            <w:pPr>
              <w:spacing w:before="95"/>
              <w:ind w:left="147"/>
            </w:pPr>
            <w:r>
              <w:t>19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2109A" w14:textId="77777777" w:rsidR="000B4E52" w:rsidRDefault="00000000">
            <w:pPr>
              <w:spacing w:before="95" w:line="292" w:lineRule="auto"/>
              <w:ind w:left="75" w:right="531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 </w:t>
            </w:r>
            <w:proofErr w:type="spellStart"/>
            <w:r>
              <w:t>kosong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3BF0F" w14:textId="77777777" w:rsidR="000B4E52" w:rsidRDefault="00000000">
            <w:pPr>
              <w:spacing w:before="95"/>
              <w:ind w:left="75"/>
            </w:pPr>
            <w:r>
              <w:t>Nama: (</w:t>
            </w:r>
            <w:proofErr w:type="spellStart"/>
            <w:r>
              <w:t>kosong</w:t>
            </w:r>
            <w:proofErr w:type="spellEnd"/>
            <w:r>
              <w:t>)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5777F" w14:textId="77777777" w:rsidR="000B4E52" w:rsidRDefault="00000000">
            <w:pPr>
              <w:spacing w:before="95" w:line="292" w:lineRule="auto"/>
              <w:ind w:left="75" w:right="112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“Nama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5FCD4" w14:textId="77777777" w:rsidR="000B4E52" w:rsidRDefault="00000000">
            <w:pPr>
              <w:spacing w:before="95" w:line="292" w:lineRule="auto"/>
              <w:ind w:left="75" w:right="347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validasi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14BFA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6600397A" w14:textId="77777777" w:rsidTr="00632416">
        <w:trPr>
          <w:trHeight w:hRule="exact" w:val="128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D955E" w14:textId="77777777" w:rsidR="000B4E52" w:rsidRDefault="00000000">
            <w:pPr>
              <w:spacing w:before="95"/>
              <w:ind w:left="147"/>
            </w:pPr>
            <w:r>
              <w:t>20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80D64" w14:textId="77777777" w:rsidR="000B4E52" w:rsidRDefault="00000000">
            <w:pPr>
              <w:spacing w:before="95" w:line="292" w:lineRule="auto"/>
              <w:ind w:left="75" w:right="614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691C9" w14:textId="77777777" w:rsidR="000B4E52" w:rsidRDefault="00000000">
            <w:pPr>
              <w:spacing w:before="95" w:line="292" w:lineRule="auto"/>
              <w:ind w:left="75" w:right="148"/>
            </w:pPr>
            <w:r>
              <w:t xml:space="preserve">Nama: </w:t>
            </w:r>
            <w:proofErr w:type="spellStart"/>
            <w:r>
              <w:t>Makanan</w:t>
            </w:r>
            <w:proofErr w:type="spellEnd"/>
            <w:r>
              <w:t xml:space="preserve">, </w:t>
            </w:r>
            <w:proofErr w:type="spellStart"/>
            <w:r>
              <w:t>Deskripsi</w:t>
            </w:r>
            <w:proofErr w:type="spellEnd"/>
            <w:r>
              <w:t xml:space="preserve">: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ringan</w:t>
            </w:r>
            <w:proofErr w:type="spellEnd"/>
            <w:r>
              <w:t xml:space="preserve"> dan </w:t>
            </w:r>
            <w:proofErr w:type="spellStart"/>
            <w:r>
              <w:t>berat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3D1C4" w14:textId="77777777" w:rsidR="000B4E52" w:rsidRDefault="00000000">
            <w:pPr>
              <w:spacing w:before="95" w:line="292" w:lineRule="auto"/>
              <w:ind w:left="75" w:right="239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32EE3" w14:textId="77777777" w:rsidR="000B4E52" w:rsidRDefault="00000000">
            <w:pPr>
              <w:spacing w:before="95" w:line="292" w:lineRule="auto"/>
              <w:ind w:left="75" w:right="142"/>
            </w:pPr>
            <w:r>
              <w:t xml:space="preserve">Data </w:t>
            </w:r>
            <w:proofErr w:type="spellStart"/>
            <w:r>
              <w:t>tersimpan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A767B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2B5495F2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9F3A2" w14:textId="77777777" w:rsidR="000B4E52" w:rsidRDefault="00000000">
            <w:pPr>
              <w:spacing w:before="95"/>
              <w:ind w:left="147"/>
            </w:pPr>
            <w:r>
              <w:t>21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4606C" w14:textId="77777777" w:rsidR="000B4E52" w:rsidRDefault="00000000">
            <w:pPr>
              <w:spacing w:before="95" w:line="292" w:lineRule="auto"/>
              <w:ind w:left="75" w:right="203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3EF85" w14:textId="77777777" w:rsidR="000B4E52" w:rsidRDefault="00000000">
            <w:pPr>
              <w:spacing w:before="95"/>
              <w:ind w:left="75"/>
            </w:pPr>
            <w:r>
              <w:t xml:space="preserve">Nama: </w:t>
            </w:r>
            <w:proofErr w:type="spellStart"/>
            <w:r>
              <w:t>Makanan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88474" w14:textId="77777777" w:rsidR="000B4E52" w:rsidRDefault="00000000">
            <w:pPr>
              <w:spacing w:before="95" w:line="292" w:lineRule="auto"/>
              <w:ind w:left="75" w:right="34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“Nama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E2664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duplikat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39269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773E98DE" w14:textId="77777777" w:rsidTr="00632416">
        <w:trPr>
          <w:trHeight w:hRule="exact" w:val="156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9298C" w14:textId="77777777" w:rsidR="000B4E52" w:rsidRDefault="00000000">
            <w:pPr>
              <w:spacing w:before="95"/>
              <w:ind w:left="147"/>
            </w:pPr>
            <w:r>
              <w:t>22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BC862" w14:textId="77777777" w:rsidR="000B4E52" w:rsidRDefault="00000000">
            <w:pPr>
              <w:spacing w:before="95" w:line="292" w:lineRule="auto"/>
              <w:ind w:left="75" w:right="170"/>
            </w:pPr>
            <w:r>
              <w:t xml:space="preserve">Edit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3405A" w14:textId="77777777" w:rsidR="000B4E52" w:rsidRDefault="00000000">
            <w:pPr>
              <w:spacing w:before="95"/>
              <w:ind w:left="75"/>
            </w:pPr>
            <w:proofErr w:type="spellStart"/>
            <w:r>
              <w:t>Mengubah</w:t>
            </w:r>
            <w:proofErr w:type="spellEnd"/>
            <w:r>
              <w:t xml:space="preserve"> nama </w:t>
            </w:r>
            <w:proofErr w:type="spellStart"/>
            <w:r>
              <w:t>menjadi</w:t>
            </w:r>
            <w:proofErr w:type="spellEnd"/>
          </w:p>
          <w:p w14:paraId="321893FD" w14:textId="77777777" w:rsidR="000B4E52" w:rsidRDefault="00000000">
            <w:pPr>
              <w:spacing w:before="50"/>
              <w:ind w:left="75"/>
            </w:pPr>
            <w:r>
              <w:t>“</w:t>
            </w:r>
            <w:proofErr w:type="spellStart"/>
            <w:r>
              <w:t>Makanan</w:t>
            </w:r>
            <w:proofErr w:type="spellEnd"/>
            <w:r>
              <w:t xml:space="preserve"> &amp; </w:t>
            </w:r>
            <w:proofErr w:type="spellStart"/>
            <w:r>
              <w:t>Minuman</w:t>
            </w:r>
            <w:proofErr w:type="spellEnd"/>
            <w:r>
              <w:t>”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21BD6" w14:textId="77777777" w:rsidR="000B4E52" w:rsidRDefault="00000000">
            <w:pPr>
              <w:spacing w:before="95" w:line="292" w:lineRule="auto"/>
              <w:ind w:left="75" w:right="523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2D329" w14:textId="77777777" w:rsidR="000B4E52" w:rsidRDefault="00000000">
            <w:pPr>
              <w:spacing w:before="95" w:line="292" w:lineRule="auto"/>
              <w:ind w:left="75" w:right="286"/>
            </w:pPr>
            <w:r>
              <w:t xml:space="preserve">Data </w:t>
            </w:r>
            <w:proofErr w:type="spellStart"/>
            <w:r>
              <w:t>berubah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B8D76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53640C11" w14:textId="77777777" w:rsidTr="00632416">
        <w:trPr>
          <w:trHeight w:hRule="exact" w:val="156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B74E9" w14:textId="77777777" w:rsidR="000B4E52" w:rsidRDefault="00000000">
            <w:pPr>
              <w:spacing w:before="95"/>
              <w:ind w:left="147"/>
            </w:pPr>
            <w:r>
              <w:lastRenderedPageBreak/>
              <w:t>23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0D6A7" w14:textId="77777777" w:rsidR="000B4E52" w:rsidRDefault="00000000">
            <w:pPr>
              <w:spacing w:before="95" w:line="292" w:lineRule="auto"/>
              <w:ind w:left="75" w:right="114"/>
            </w:pPr>
            <w:r>
              <w:t xml:space="preserve">Hapus </w:t>
            </w:r>
            <w:proofErr w:type="spellStart"/>
            <w:r>
              <w:t>kategori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78D7F" w14:textId="77777777" w:rsidR="000B4E52" w:rsidRDefault="00000000">
            <w:pPr>
              <w:spacing w:before="95" w:line="292" w:lineRule="auto"/>
              <w:ind w:left="75" w:right="214"/>
            </w:pPr>
            <w:proofErr w:type="spellStart"/>
            <w:r>
              <w:t>Klik</w:t>
            </w:r>
            <w:proofErr w:type="spellEnd"/>
            <w:r>
              <w:t xml:space="preserve"> hapus pada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C3042" w14:textId="77777777" w:rsidR="000B4E52" w:rsidRDefault="00000000">
            <w:pPr>
              <w:spacing w:before="95" w:line="292" w:lineRule="auto"/>
              <w:ind w:left="75" w:right="523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415C3" w14:textId="77777777" w:rsidR="000B4E52" w:rsidRDefault="00000000">
            <w:pPr>
              <w:spacing w:before="95"/>
              <w:ind w:left="75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terhapus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3C61D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318C671F" w14:textId="77777777" w:rsidTr="00632416">
        <w:trPr>
          <w:trHeight w:hRule="exact" w:val="128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FD798" w14:textId="77777777" w:rsidR="000B4E52" w:rsidRDefault="00000000">
            <w:pPr>
              <w:spacing w:before="95"/>
              <w:ind w:left="147"/>
            </w:pPr>
            <w:r>
              <w:t>24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EBFE2" w14:textId="77777777" w:rsidR="000B4E52" w:rsidRDefault="00000000">
            <w:pPr>
              <w:spacing w:before="95" w:line="292" w:lineRule="auto"/>
              <w:ind w:left="75" w:right="264"/>
            </w:pPr>
            <w:r>
              <w:t xml:space="preserve">Hapus </w:t>
            </w:r>
            <w:proofErr w:type="spellStart"/>
            <w:r>
              <w:t>kategori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3F686" w14:textId="77777777" w:rsidR="000B4E52" w:rsidRDefault="00000000">
            <w:pPr>
              <w:spacing w:before="95" w:line="292" w:lineRule="auto"/>
              <w:ind w:left="75" w:right="214"/>
            </w:pPr>
            <w:proofErr w:type="spellStart"/>
            <w:r>
              <w:t>Klik</w:t>
            </w:r>
            <w:proofErr w:type="spellEnd"/>
            <w:r>
              <w:t xml:space="preserve"> hapus pada </w:t>
            </w:r>
            <w:proofErr w:type="spellStart"/>
            <w:r>
              <w:t>kategori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56013" w14:textId="77777777" w:rsidR="000B4E52" w:rsidRDefault="00000000">
            <w:pPr>
              <w:spacing w:before="95" w:line="292" w:lineRule="auto"/>
              <w:ind w:left="75" w:right="84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39A3C" w14:textId="77777777" w:rsidR="000B4E52" w:rsidRDefault="00000000">
            <w:pPr>
              <w:spacing w:before="95" w:line="292" w:lineRule="auto"/>
              <w:ind w:left="75" w:right="764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terhapus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0C7C4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5A473C74" w14:textId="77777777" w:rsidTr="00632416">
        <w:trPr>
          <w:trHeight w:hRule="exact" w:val="850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CDD96" w14:textId="77777777" w:rsidR="000B4E52" w:rsidRDefault="00000000">
            <w:pPr>
              <w:spacing w:before="95"/>
              <w:ind w:left="147"/>
            </w:pPr>
            <w:r>
              <w:t>25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DAEB6" w14:textId="77777777" w:rsidR="000B4E52" w:rsidRDefault="00000000">
            <w:pPr>
              <w:spacing w:before="95" w:line="292" w:lineRule="auto"/>
              <w:ind w:left="75" w:right="531"/>
            </w:pPr>
            <w:proofErr w:type="spellStart"/>
            <w:r>
              <w:t>Menambah</w:t>
            </w:r>
            <w:proofErr w:type="spellEnd"/>
            <w:r>
              <w:t xml:space="preserve"> supplier </w:t>
            </w:r>
            <w:proofErr w:type="spellStart"/>
            <w:r>
              <w:t>dengan</w:t>
            </w:r>
            <w:proofErr w:type="spellEnd"/>
            <w:r>
              <w:t xml:space="preserve"> nama </w:t>
            </w:r>
            <w:proofErr w:type="spellStart"/>
            <w:r>
              <w:t>kosong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4799F" w14:textId="77777777" w:rsidR="000B4E52" w:rsidRDefault="00000000">
            <w:pPr>
              <w:spacing w:before="95"/>
              <w:ind w:left="75"/>
            </w:pPr>
            <w:r>
              <w:t>Nama: (</w:t>
            </w:r>
            <w:proofErr w:type="spellStart"/>
            <w:r>
              <w:t>kosong</w:t>
            </w:r>
            <w:proofErr w:type="spellEnd"/>
            <w:r>
              <w:t>)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AAC31" w14:textId="77777777" w:rsidR="000B4E52" w:rsidRDefault="00000000">
            <w:pPr>
              <w:spacing w:before="95" w:line="292" w:lineRule="auto"/>
              <w:ind w:left="75" w:right="434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validasi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CAF24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7BBA9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7DE26634" w14:textId="77777777" w:rsidTr="00632416">
        <w:trPr>
          <w:trHeight w:hRule="exact" w:val="128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703DB" w14:textId="77777777" w:rsidR="000B4E52" w:rsidRDefault="00000000">
            <w:pPr>
              <w:spacing w:before="95"/>
              <w:ind w:left="147"/>
            </w:pPr>
            <w:r>
              <w:t>26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BE0F8" w14:textId="77777777" w:rsidR="000B4E52" w:rsidRDefault="00000000">
            <w:pPr>
              <w:spacing w:before="95" w:line="292" w:lineRule="auto"/>
              <w:ind w:left="75" w:right="125"/>
            </w:pPr>
            <w:proofErr w:type="spellStart"/>
            <w:r>
              <w:t>Menambah</w:t>
            </w:r>
            <w:proofErr w:type="spellEnd"/>
            <w:r>
              <w:t xml:space="preserve"> supplier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lengkap</w:t>
            </w:r>
            <w:proofErr w:type="spellEnd"/>
            <w:r>
              <w:t xml:space="preserve">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26009" w14:textId="77777777" w:rsidR="000B4E52" w:rsidRDefault="00000000">
            <w:pPr>
              <w:spacing w:before="95" w:line="292" w:lineRule="auto"/>
              <w:ind w:left="75" w:right="430"/>
            </w:pPr>
            <w:r>
              <w:t>Nama: PT</w:t>
            </w:r>
            <w:r>
              <w:rPr>
                <w:spacing w:val="-4"/>
              </w:rPr>
              <w:t xml:space="preserve"> </w:t>
            </w:r>
            <w:r>
              <w:t>Indofood, Kontak: Budi, No HP:</w:t>
            </w:r>
          </w:p>
          <w:p w14:paraId="586B2038" w14:textId="77777777" w:rsidR="000B4E52" w:rsidRDefault="00000000">
            <w:pPr>
              <w:spacing w:before="2" w:line="292" w:lineRule="auto"/>
              <w:ind w:left="75" w:right="386"/>
            </w:pPr>
            <w:r>
              <w:t>08123456789,</w:t>
            </w:r>
            <w:r>
              <w:rPr>
                <w:spacing w:val="-11"/>
              </w:rPr>
              <w:t xml:space="preserve"> </w:t>
            </w:r>
            <w:r>
              <w:t>Alamat: Jakarta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F437" w14:textId="77777777" w:rsidR="000B4E52" w:rsidRDefault="00000000">
            <w:pPr>
              <w:spacing w:before="95" w:line="292" w:lineRule="auto"/>
              <w:ind w:left="75" w:right="239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“Supplier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89CB9" w14:textId="77777777" w:rsidR="000B4E52" w:rsidRDefault="00000000">
            <w:pPr>
              <w:spacing w:before="95" w:line="292" w:lineRule="auto"/>
              <w:ind w:left="75" w:right="142"/>
            </w:pPr>
            <w:r>
              <w:t xml:space="preserve">Data </w:t>
            </w:r>
            <w:proofErr w:type="spellStart"/>
            <w:r>
              <w:t>tersimpan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14EA3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5B0BC352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7D26C" w14:textId="77777777" w:rsidR="000B4E52" w:rsidRDefault="00000000">
            <w:pPr>
              <w:spacing w:before="95"/>
              <w:ind w:left="147"/>
            </w:pPr>
            <w:r>
              <w:t>27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06B0E" w14:textId="77777777" w:rsidR="000B4E52" w:rsidRDefault="00000000">
            <w:pPr>
              <w:spacing w:before="95" w:line="292" w:lineRule="auto"/>
              <w:ind w:left="75" w:right="203"/>
            </w:pPr>
            <w:proofErr w:type="spellStart"/>
            <w:r>
              <w:t>Menambah</w:t>
            </w:r>
            <w:proofErr w:type="spellEnd"/>
            <w:r>
              <w:t xml:space="preserve"> supplier </w:t>
            </w:r>
            <w:proofErr w:type="spellStart"/>
            <w:r>
              <w:t>dengan</w:t>
            </w:r>
            <w:proofErr w:type="spellEnd"/>
            <w:r>
              <w:t xml:space="preserve"> nama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7A845" w14:textId="77777777" w:rsidR="000B4E52" w:rsidRDefault="00000000">
            <w:pPr>
              <w:spacing w:before="95"/>
              <w:ind w:left="75"/>
            </w:pPr>
            <w:r>
              <w:t>Nama: PT</w:t>
            </w:r>
            <w:r>
              <w:rPr>
                <w:spacing w:val="-4"/>
              </w:rPr>
              <w:t xml:space="preserve"> </w:t>
            </w:r>
            <w:r>
              <w:t>Indofood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F0AAC" w14:textId="77777777" w:rsidR="000B4E52" w:rsidRDefault="00000000">
            <w:pPr>
              <w:spacing w:before="95" w:line="292" w:lineRule="auto"/>
              <w:ind w:left="75" w:right="351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“Nama supplier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95DC1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duplikat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E637E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</w:tbl>
    <w:p w14:paraId="5860B080" w14:textId="77777777" w:rsidR="000B4E52" w:rsidRDefault="000B4E52">
      <w:pPr>
        <w:spacing w:before="9" w:line="80" w:lineRule="exact"/>
        <w:rPr>
          <w:sz w:val="8"/>
          <w:szCs w:val="8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2344"/>
        <w:gridCol w:w="2344"/>
        <w:gridCol w:w="2242"/>
        <w:gridCol w:w="2038"/>
        <w:gridCol w:w="713"/>
      </w:tblGrid>
      <w:tr w:rsidR="000B4E52" w14:paraId="1AC40F66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06011D1" w14:textId="77777777" w:rsidR="000B4E52" w:rsidRDefault="00000000">
            <w:pPr>
              <w:spacing w:before="95"/>
              <w:ind w:left="125"/>
            </w:pPr>
            <w:r>
              <w:rPr>
                <w:b/>
              </w:rPr>
              <w:t>No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5098474E" w14:textId="77777777" w:rsidR="000B4E52" w:rsidRDefault="00000000">
            <w:pPr>
              <w:spacing w:before="95"/>
              <w:ind w:left="323"/>
            </w:pPr>
            <w:proofErr w:type="spellStart"/>
            <w:r>
              <w:rPr>
                <w:b/>
              </w:rPr>
              <w:t>Skenario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CF46701" w14:textId="77777777" w:rsidR="000B4E52" w:rsidRDefault="00000000">
            <w:pPr>
              <w:spacing w:before="95"/>
              <w:ind w:left="249"/>
            </w:pPr>
            <w:r>
              <w:rPr>
                <w:b/>
                <w:spacing w:val="-18"/>
              </w:rPr>
              <w:t>T</w:t>
            </w:r>
            <w:r>
              <w:rPr>
                <w:b/>
              </w:rPr>
              <w:t>est Case (Kasus Uji)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720923D" w14:textId="77777777" w:rsidR="000B4E52" w:rsidRDefault="00000000">
            <w:pPr>
              <w:spacing w:before="95"/>
              <w:ind w:left="119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797182F" w14:textId="77777777" w:rsidR="000B4E52" w:rsidRDefault="00000000">
            <w:pPr>
              <w:spacing w:before="95"/>
              <w:ind w:left="294" w:right="293"/>
              <w:jc w:val="center"/>
            </w:pPr>
            <w:r>
              <w:rPr>
                <w:b/>
              </w:rPr>
              <w:t xml:space="preserve">Hasil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  <w:p w14:paraId="0A879DBE" w14:textId="77777777" w:rsidR="000B4E52" w:rsidRDefault="00000000">
            <w:pPr>
              <w:spacing w:before="50"/>
              <w:ind w:left="615" w:right="615"/>
              <w:jc w:val="center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Aktual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FBB2D43" w14:textId="77777777" w:rsidR="000B4E52" w:rsidRDefault="00000000">
            <w:pPr>
              <w:spacing w:before="95"/>
              <w:ind w:left="82"/>
            </w:pPr>
            <w:r>
              <w:rPr>
                <w:b/>
              </w:rPr>
              <w:t>Status</w:t>
            </w:r>
          </w:p>
        </w:tc>
      </w:tr>
      <w:tr w:rsidR="000B4E52" w14:paraId="19261DC5" w14:textId="77777777" w:rsidTr="00632416">
        <w:trPr>
          <w:trHeight w:hRule="exact" w:val="128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8E66" w14:textId="77777777" w:rsidR="000B4E52" w:rsidRDefault="00000000">
            <w:pPr>
              <w:spacing w:before="95"/>
              <w:ind w:left="147"/>
            </w:pPr>
            <w:r>
              <w:t>28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6D0CD" w14:textId="77777777" w:rsidR="000B4E52" w:rsidRDefault="00000000">
            <w:pPr>
              <w:spacing w:before="95" w:line="292" w:lineRule="auto"/>
              <w:ind w:left="75" w:right="181"/>
            </w:pPr>
            <w:r>
              <w:t xml:space="preserve">Edit supplier </w:t>
            </w:r>
            <w:proofErr w:type="spellStart"/>
            <w:r>
              <w:t>dengan</w:t>
            </w:r>
            <w:proofErr w:type="spellEnd"/>
            <w:r>
              <w:t xml:space="preserve"> data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4F1C2" w14:textId="77777777" w:rsidR="000B4E52" w:rsidRDefault="00000000">
            <w:pPr>
              <w:spacing w:before="95"/>
              <w:ind w:left="75"/>
            </w:pPr>
            <w:proofErr w:type="spellStart"/>
            <w:r>
              <w:t>Mengubah</w:t>
            </w:r>
            <w:proofErr w:type="spellEnd"/>
            <w:r>
              <w:t xml:space="preserve"> No HP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menjadi</w:t>
            </w:r>
            <w:proofErr w:type="spellEnd"/>
          </w:p>
          <w:p w14:paraId="2A0B7C8A" w14:textId="77777777" w:rsidR="000B4E52" w:rsidRDefault="00000000">
            <w:pPr>
              <w:spacing w:before="50"/>
              <w:ind w:left="75"/>
            </w:pPr>
            <w:r>
              <w:t>08198765432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5848A" w14:textId="77777777" w:rsidR="000B4E52" w:rsidRDefault="00000000">
            <w:pPr>
              <w:spacing w:before="95" w:line="292" w:lineRule="auto"/>
              <w:ind w:left="75" w:right="212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“Supplier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A63C4" w14:textId="77777777" w:rsidR="000B4E52" w:rsidRDefault="00000000">
            <w:pPr>
              <w:spacing w:before="95" w:line="292" w:lineRule="auto"/>
              <w:ind w:left="75" w:right="286"/>
            </w:pPr>
            <w:r>
              <w:t xml:space="preserve">Data </w:t>
            </w:r>
            <w:proofErr w:type="spellStart"/>
            <w:r>
              <w:t>berubah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25AE6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353D24C7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0DDEA" w14:textId="77777777" w:rsidR="000B4E52" w:rsidRDefault="00000000">
            <w:pPr>
              <w:spacing w:before="95"/>
              <w:ind w:left="147"/>
            </w:pPr>
            <w:r>
              <w:t>29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E418F" w14:textId="77777777" w:rsidR="000B4E52" w:rsidRDefault="00000000">
            <w:pPr>
              <w:spacing w:before="95" w:line="292" w:lineRule="auto"/>
              <w:ind w:left="75" w:right="242"/>
            </w:pPr>
            <w:r>
              <w:t xml:space="preserve">Hapus supplier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restock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5E5D7" w14:textId="77777777" w:rsidR="000B4E52" w:rsidRDefault="00000000">
            <w:pPr>
              <w:spacing w:before="95" w:line="292" w:lineRule="auto"/>
              <w:ind w:left="75" w:right="225"/>
            </w:pPr>
            <w:proofErr w:type="spellStart"/>
            <w:r>
              <w:t>Klik</w:t>
            </w:r>
            <w:proofErr w:type="spellEnd"/>
            <w:r>
              <w:t xml:space="preserve"> hapus pada supplier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histori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F293F" w14:textId="77777777" w:rsidR="000B4E52" w:rsidRDefault="00000000">
            <w:pPr>
              <w:spacing w:before="95" w:line="292" w:lineRule="auto"/>
              <w:ind w:left="75" w:right="212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“Supplier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1BF3" w14:textId="77777777" w:rsidR="000B4E52" w:rsidRDefault="00000000">
            <w:pPr>
              <w:spacing w:before="95"/>
              <w:ind w:left="75"/>
            </w:pPr>
            <w:r>
              <w:t xml:space="preserve">Supplier </w:t>
            </w:r>
            <w:proofErr w:type="spellStart"/>
            <w:r>
              <w:t>terhapus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2E662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14953511" w14:textId="77777777" w:rsidTr="00632416">
        <w:trPr>
          <w:trHeight w:hRule="exact" w:val="156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8C4B5" w14:textId="77777777" w:rsidR="000B4E52" w:rsidRDefault="00000000">
            <w:pPr>
              <w:spacing w:before="95"/>
              <w:ind w:left="147"/>
            </w:pPr>
            <w:r>
              <w:t>30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F0223" w14:textId="77777777" w:rsidR="000B4E52" w:rsidRDefault="00000000">
            <w:pPr>
              <w:spacing w:before="95" w:line="292" w:lineRule="auto"/>
              <w:ind w:left="75" w:right="58"/>
            </w:pPr>
            <w:r>
              <w:t xml:space="preserve">Hapus supplier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restock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1BCE7" w14:textId="77777777" w:rsidR="000B4E52" w:rsidRDefault="00000000">
            <w:pPr>
              <w:spacing w:before="95" w:line="292" w:lineRule="auto"/>
              <w:ind w:left="75" w:right="225"/>
            </w:pPr>
            <w:proofErr w:type="spellStart"/>
            <w:r>
              <w:t>Klik</w:t>
            </w:r>
            <w:proofErr w:type="spellEnd"/>
            <w:r>
              <w:t xml:space="preserve"> hapus pada supplier yang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8A8A3" w14:textId="77777777" w:rsidR="000B4E52" w:rsidRDefault="00000000">
            <w:pPr>
              <w:spacing w:before="95" w:line="292" w:lineRule="auto"/>
              <w:ind w:left="75" w:right="24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menonaktifkan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“Supplier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restock,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dinonaktifkan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A29F6" w14:textId="77777777" w:rsidR="000B4E52" w:rsidRDefault="00000000">
            <w:pPr>
              <w:spacing w:before="95"/>
              <w:ind w:left="75"/>
            </w:pPr>
            <w:r>
              <w:t xml:space="preserve">Supplier </w:t>
            </w:r>
            <w:proofErr w:type="spellStart"/>
            <w:r>
              <w:t>dinonaktifkan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8BDC6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24408C1C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18260" w14:textId="77777777" w:rsidR="000B4E52" w:rsidRDefault="00000000">
            <w:pPr>
              <w:spacing w:before="95"/>
              <w:ind w:left="147"/>
            </w:pPr>
            <w:r>
              <w:t>31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3755E" w14:textId="77777777" w:rsidR="000B4E52" w:rsidRDefault="00000000">
            <w:pPr>
              <w:spacing w:before="95" w:line="292" w:lineRule="auto"/>
              <w:ind w:left="75" w:right="253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field </w:t>
            </w:r>
            <w:proofErr w:type="spellStart"/>
            <w:r>
              <w:t>kosong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A5E7B" w14:textId="77777777" w:rsidR="000B4E52" w:rsidRDefault="00000000">
            <w:pPr>
              <w:spacing w:before="95" w:line="292" w:lineRule="auto"/>
              <w:ind w:left="75" w:right="542"/>
            </w:pPr>
            <w:r>
              <w:t>Username: (</w:t>
            </w:r>
            <w:proofErr w:type="spellStart"/>
            <w:r>
              <w:t>kosong</w:t>
            </w:r>
            <w:proofErr w:type="spellEnd"/>
            <w:r>
              <w:t>), Email: (</w:t>
            </w:r>
            <w:proofErr w:type="spellStart"/>
            <w:r>
              <w:t>kosong</w:t>
            </w:r>
            <w:proofErr w:type="spellEnd"/>
            <w:r>
              <w:t>), Password: (</w:t>
            </w:r>
            <w:proofErr w:type="spellStart"/>
            <w:r>
              <w:t>kosong</w:t>
            </w:r>
            <w:proofErr w:type="spellEnd"/>
            <w:r>
              <w:t>)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76B86" w14:textId="77777777" w:rsidR="000B4E52" w:rsidRDefault="00000000">
            <w:pPr>
              <w:spacing w:before="95" w:line="292" w:lineRule="auto"/>
              <w:ind w:left="75" w:right="434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validasi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4E187" w14:textId="77777777" w:rsidR="000B4E52" w:rsidRDefault="00000000">
            <w:pPr>
              <w:spacing w:before="95" w:line="292" w:lineRule="auto"/>
              <w:ind w:left="75" w:right="142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di </w:t>
            </w:r>
            <w:proofErr w:type="spellStart"/>
            <w:r>
              <w:t>setiap</w:t>
            </w:r>
            <w:proofErr w:type="spellEnd"/>
            <w:r>
              <w:t xml:space="preserve"> field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CB676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0772E98E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BCD56" w14:textId="77777777" w:rsidR="000B4E52" w:rsidRDefault="00000000">
            <w:pPr>
              <w:spacing w:before="95"/>
              <w:ind w:left="147"/>
            </w:pPr>
            <w:r>
              <w:t>32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13ACE" w14:textId="77777777" w:rsidR="000B4E52" w:rsidRDefault="00000000">
            <w:pPr>
              <w:spacing w:before="95" w:line="292" w:lineRule="auto"/>
              <w:ind w:left="75" w:right="253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9AD27" w14:textId="77777777" w:rsidR="000B4E52" w:rsidRDefault="00000000">
            <w:pPr>
              <w:spacing w:before="95" w:line="292" w:lineRule="auto"/>
              <w:ind w:left="75" w:right="263"/>
            </w:pPr>
            <w:r>
              <w:t xml:space="preserve">Username: </w:t>
            </w:r>
            <w:proofErr w:type="spellStart"/>
            <w:r>
              <w:t>kasir_baru</w:t>
            </w:r>
            <w:proofErr w:type="spellEnd"/>
            <w:r>
              <w:t>,</w:t>
            </w:r>
            <w:hyperlink r:id="rId5">
              <w:r w:rsidR="000B4E52">
                <w:t xml:space="preserve"> Email: kasir@mail.com, Password: password123</w:t>
              </w:r>
            </w:hyperlink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4937A" w14:textId="77777777" w:rsidR="000B4E52" w:rsidRDefault="00000000">
            <w:pPr>
              <w:spacing w:before="95" w:line="292" w:lineRule="auto"/>
              <w:ind w:left="75" w:right="239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“Kasir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A6EC9" w14:textId="77777777" w:rsidR="000B4E52" w:rsidRDefault="00000000">
            <w:pPr>
              <w:spacing w:before="95" w:line="292" w:lineRule="auto"/>
              <w:ind w:left="75" w:right="142"/>
            </w:pPr>
            <w:r>
              <w:t xml:space="preserve">Data </w:t>
            </w:r>
            <w:proofErr w:type="spellStart"/>
            <w:r>
              <w:t>tersimpan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8E916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218D7E6E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6AA07" w14:textId="77777777" w:rsidR="000B4E52" w:rsidRDefault="00000000">
            <w:pPr>
              <w:spacing w:before="95"/>
              <w:ind w:left="147"/>
            </w:pPr>
            <w:r>
              <w:t>33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5A64A" w14:textId="77777777" w:rsidR="000B4E52" w:rsidRDefault="00000000">
            <w:pPr>
              <w:spacing w:before="95" w:line="292" w:lineRule="auto"/>
              <w:ind w:left="75" w:right="170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username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90CE6" w14:textId="77777777" w:rsidR="000B4E52" w:rsidRDefault="00000000">
            <w:pPr>
              <w:spacing w:before="95"/>
              <w:ind w:left="75"/>
            </w:pPr>
            <w:r>
              <w:t>Username: kasir1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086E2" w14:textId="77777777" w:rsidR="000B4E52" w:rsidRDefault="00000000">
            <w:pPr>
              <w:spacing w:before="95" w:line="292" w:lineRule="auto"/>
              <w:ind w:left="75" w:right="196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“Username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34FD5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duplikat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AA65F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5CD04007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7F55D" w14:textId="77777777" w:rsidR="000B4E52" w:rsidRDefault="00000000">
            <w:pPr>
              <w:spacing w:before="95"/>
              <w:ind w:left="147"/>
            </w:pPr>
            <w:r>
              <w:t>34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CBB7E" w14:textId="77777777" w:rsidR="000B4E52" w:rsidRDefault="00000000">
            <w:pPr>
              <w:spacing w:before="95" w:line="292" w:lineRule="auto"/>
              <w:ind w:left="75" w:right="253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email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187EB" w14:textId="77777777" w:rsidR="000B4E52" w:rsidRDefault="000B4E52">
            <w:pPr>
              <w:spacing w:before="95"/>
              <w:ind w:left="75"/>
            </w:pPr>
            <w:hyperlink r:id="rId6">
              <w:r>
                <w:t>Email: kasir1@mail.com</w:t>
              </w:r>
            </w:hyperlink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83697" w14:textId="77777777" w:rsidR="000B4E52" w:rsidRDefault="00000000">
            <w:pPr>
              <w:spacing w:before="95" w:line="292" w:lineRule="auto"/>
              <w:ind w:left="75" w:right="434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“Email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2E7C4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duplikat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22AC8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1E688126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532AC" w14:textId="77777777" w:rsidR="000B4E52" w:rsidRDefault="00000000">
            <w:pPr>
              <w:spacing w:before="95"/>
              <w:ind w:left="147"/>
            </w:pPr>
            <w:r>
              <w:lastRenderedPageBreak/>
              <w:t>35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5BA10" w14:textId="77777777" w:rsidR="000B4E52" w:rsidRDefault="00000000">
            <w:pPr>
              <w:spacing w:before="95" w:line="292" w:lineRule="auto"/>
              <w:ind w:left="75" w:right="253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password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8 </w:t>
            </w:r>
            <w:proofErr w:type="spellStart"/>
            <w:r>
              <w:t>karakter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FDFE4" w14:textId="77777777" w:rsidR="000B4E52" w:rsidRDefault="00000000">
            <w:pPr>
              <w:spacing w:before="95"/>
              <w:ind w:left="75"/>
            </w:pPr>
            <w:r>
              <w:t>Password: abc123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CECC4" w14:textId="77777777" w:rsidR="000B4E52" w:rsidRDefault="00000000">
            <w:pPr>
              <w:spacing w:before="95" w:line="292" w:lineRule="auto"/>
              <w:ind w:left="75" w:right="245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minimum 8 </w:t>
            </w:r>
            <w:proofErr w:type="spellStart"/>
            <w:r>
              <w:t>karakter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40B39" w14:textId="77777777" w:rsidR="000B4E52" w:rsidRDefault="00000000">
            <w:pPr>
              <w:spacing w:before="95" w:line="292" w:lineRule="auto"/>
              <w:ind w:left="75" w:right="347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password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F5262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357FBFDE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F58E9" w14:textId="77777777" w:rsidR="000B4E52" w:rsidRDefault="00000000">
            <w:pPr>
              <w:spacing w:before="95"/>
              <w:ind w:left="147"/>
            </w:pPr>
            <w:r>
              <w:t>36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2AEC5" w14:textId="77777777" w:rsidR="000B4E52" w:rsidRDefault="00000000">
            <w:pPr>
              <w:spacing w:before="95" w:line="292" w:lineRule="auto"/>
              <w:ind w:left="75" w:right="208"/>
              <w:jc w:val="both"/>
            </w:pP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password dan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7AA63" w14:textId="77777777" w:rsidR="000B4E52" w:rsidRDefault="00000000">
            <w:pPr>
              <w:spacing w:before="95" w:line="292" w:lineRule="auto"/>
              <w:ind w:left="75" w:right="147"/>
            </w:pPr>
            <w:r>
              <w:t xml:space="preserve">Password: password123, </w:t>
            </w:r>
            <w:proofErr w:type="spellStart"/>
            <w:r>
              <w:t>Konfirmasi</w:t>
            </w:r>
            <w:proofErr w:type="spellEnd"/>
            <w:r>
              <w:t>: password456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06450" w14:textId="77777777" w:rsidR="000B4E52" w:rsidRDefault="00000000">
            <w:pPr>
              <w:spacing w:before="95" w:line="292" w:lineRule="auto"/>
              <w:ind w:left="75" w:right="418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password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554CA" w14:textId="77777777" w:rsidR="000B4E52" w:rsidRDefault="00000000">
            <w:pPr>
              <w:spacing w:before="95" w:line="292" w:lineRule="auto"/>
              <w:ind w:left="75" w:right="347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konfirmasi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28972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25269B00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07F3E" w14:textId="77777777" w:rsidR="000B4E52" w:rsidRDefault="00000000">
            <w:pPr>
              <w:spacing w:before="95"/>
              <w:ind w:left="147"/>
            </w:pPr>
            <w:r>
              <w:t>37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E2DF7" w14:textId="77777777" w:rsidR="000B4E52" w:rsidRDefault="00000000">
            <w:pPr>
              <w:spacing w:before="95" w:line="292" w:lineRule="auto"/>
              <w:ind w:left="75" w:right="53"/>
            </w:pPr>
            <w:r>
              <w:t xml:space="preserve">Edit data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6184D" w14:textId="77777777" w:rsidR="000B4E52" w:rsidRDefault="00000000">
            <w:pPr>
              <w:spacing w:before="95" w:line="292" w:lineRule="auto"/>
              <w:ind w:left="75" w:right="168"/>
            </w:pPr>
            <w:r>
              <w:t xml:space="preserve">Username: </w:t>
            </w:r>
            <w:proofErr w:type="spellStart"/>
            <w:r>
              <w:t>kasir_update</w:t>
            </w:r>
            <w:proofErr w:type="spellEnd"/>
            <w:r>
              <w:t>,</w:t>
            </w:r>
            <w:hyperlink r:id="rId7">
              <w:r w:rsidR="000B4E52">
                <w:t xml:space="preserve"> Email: update@mail.com</w:t>
              </w:r>
            </w:hyperlink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F1075" w14:textId="77777777" w:rsidR="000B4E52" w:rsidRDefault="00000000">
            <w:pPr>
              <w:spacing w:before="95" w:line="292" w:lineRule="auto"/>
              <w:ind w:left="75" w:right="239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“Kasir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4FCB" w14:textId="77777777" w:rsidR="000B4E52" w:rsidRDefault="00000000">
            <w:pPr>
              <w:spacing w:before="95" w:line="292" w:lineRule="auto"/>
              <w:ind w:left="75" w:right="286"/>
            </w:pPr>
            <w:r>
              <w:t xml:space="preserve">Data </w:t>
            </w:r>
            <w:proofErr w:type="spellStart"/>
            <w:r>
              <w:t>berubah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CD8D1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4A7B107B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51701" w14:textId="77777777" w:rsidR="000B4E52" w:rsidRDefault="00000000">
            <w:pPr>
              <w:spacing w:before="95"/>
              <w:ind w:left="147"/>
            </w:pPr>
            <w:r>
              <w:t>38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0708F" w14:textId="77777777" w:rsidR="000B4E52" w:rsidRDefault="00000000">
            <w:pPr>
              <w:spacing w:before="95" w:line="292" w:lineRule="auto"/>
              <w:ind w:left="75" w:right="386"/>
            </w:pPr>
            <w:r>
              <w:t xml:space="preserve">Reset password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password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AE6B4" w14:textId="77777777" w:rsidR="000B4E52" w:rsidRDefault="00000000">
            <w:pPr>
              <w:spacing w:before="95"/>
              <w:ind w:left="75"/>
            </w:pPr>
            <w:r>
              <w:t>Password: newpassword1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16F8B" w14:textId="77777777" w:rsidR="000B4E52" w:rsidRDefault="00000000">
            <w:pPr>
              <w:spacing w:before="95" w:line="292" w:lineRule="auto"/>
              <w:ind w:left="75" w:right="123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“Password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direset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0ED68" w14:textId="77777777" w:rsidR="000B4E52" w:rsidRDefault="00000000">
            <w:pPr>
              <w:spacing w:before="95" w:line="292" w:lineRule="auto"/>
              <w:ind w:left="75" w:right="403"/>
            </w:pPr>
            <w:r>
              <w:t xml:space="preserve">Password </w:t>
            </w:r>
            <w:proofErr w:type="spellStart"/>
            <w:r>
              <w:t>berubah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07451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54376C94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41C57" w14:textId="77777777" w:rsidR="000B4E52" w:rsidRDefault="00000000">
            <w:pPr>
              <w:spacing w:before="95"/>
              <w:ind w:left="147"/>
            </w:pPr>
            <w:r>
              <w:t>39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037C1" w14:textId="77777777" w:rsidR="000B4E52" w:rsidRDefault="00000000">
            <w:pPr>
              <w:spacing w:before="95"/>
              <w:ind w:left="75"/>
            </w:pPr>
            <w:proofErr w:type="spellStart"/>
            <w:r>
              <w:t>Menonaktifkan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7D496" w14:textId="77777777" w:rsidR="000B4E52" w:rsidRDefault="00000000">
            <w:pPr>
              <w:spacing w:before="95" w:line="292" w:lineRule="auto"/>
              <w:ind w:left="75" w:right="336"/>
            </w:pPr>
            <w:proofErr w:type="spellStart"/>
            <w:r>
              <w:t>Klik</w:t>
            </w:r>
            <w:proofErr w:type="spellEnd"/>
            <w:r>
              <w:t xml:space="preserve"> hapus/</w:t>
            </w:r>
            <w:proofErr w:type="spellStart"/>
            <w:r>
              <w:t>nonaktifkan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3406E" w14:textId="77777777" w:rsidR="000B4E52" w:rsidRDefault="00000000">
            <w:pPr>
              <w:spacing w:before="95" w:line="292" w:lineRule="auto"/>
              <w:ind w:left="75" w:right="118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menonaktifkan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“Kasir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dinonaktifkan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B8FCF" w14:textId="77777777" w:rsidR="000B4E52" w:rsidRDefault="00000000">
            <w:pPr>
              <w:spacing w:before="95"/>
              <w:ind w:left="75"/>
            </w:pPr>
            <w:r>
              <w:t xml:space="preserve">Kasir </w:t>
            </w:r>
            <w:proofErr w:type="spellStart"/>
            <w:r>
              <w:t>dinonaktifkan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8B57E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</w:tbl>
    <w:p w14:paraId="47ABC88B" w14:textId="77777777" w:rsidR="000B4E52" w:rsidRDefault="000B4E52">
      <w:pPr>
        <w:spacing w:before="9" w:line="80" w:lineRule="exact"/>
        <w:rPr>
          <w:sz w:val="8"/>
          <w:szCs w:val="8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2344"/>
        <w:gridCol w:w="2344"/>
        <w:gridCol w:w="2242"/>
        <w:gridCol w:w="2038"/>
        <w:gridCol w:w="713"/>
      </w:tblGrid>
      <w:tr w:rsidR="000B4E52" w14:paraId="3F501DE1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439475A" w14:textId="77777777" w:rsidR="000B4E52" w:rsidRDefault="00000000">
            <w:pPr>
              <w:spacing w:before="95"/>
              <w:ind w:left="125"/>
            </w:pPr>
            <w:r>
              <w:rPr>
                <w:b/>
              </w:rPr>
              <w:t>No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4730CC7" w14:textId="77777777" w:rsidR="000B4E52" w:rsidRDefault="00000000">
            <w:pPr>
              <w:spacing w:before="95"/>
              <w:ind w:left="323"/>
            </w:pPr>
            <w:proofErr w:type="spellStart"/>
            <w:r>
              <w:rPr>
                <w:b/>
              </w:rPr>
              <w:t>Skenario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CBE1A45" w14:textId="77777777" w:rsidR="000B4E52" w:rsidRDefault="00000000">
            <w:pPr>
              <w:spacing w:before="95"/>
              <w:ind w:left="249"/>
            </w:pPr>
            <w:r>
              <w:rPr>
                <w:b/>
                <w:spacing w:val="-18"/>
              </w:rPr>
              <w:t>T</w:t>
            </w:r>
            <w:r>
              <w:rPr>
                <w:b/>
              </w:rPr>
              <w:t>est Case (Kasus Uji)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40272B9" w14:textId="77777777" w:rsidR="000B4E52" w:rsidRDefault="00000000">
            <w:pPr>
              <w:spacing w:before="95"/>
              <w:ind w:left="119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CF8231D" w14:textId="77777777" w:rsidR="000B4E52" w:rsidRDefault="00000000">
            <w:pPr>
              <w:spacing w:before="95"/>
              <w:ind w:left="294" w:right="293"/>
              <w:jc w:val="center"/>
            </w:pPr>
            <w:r>
              <w:rPr>
                <w:b/>
              </w:rPr>
              <w:t xml:space="preserve">Hasil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  <w:p w14:paraId="7667C568" w14:textId="77777777" w:rsidR="000B4E52" w:rsidRDefault="00000000">
            <w:pPr>
              <w:spacing w:before="50"/>
              <w:ind w:left="615" w:right="615"/>
              <w:jc w:val="center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Aktual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60D17A1" w14:textId="77777777" w:rsidR="000B4E52" w:rsidRDefault="00000000">
            <w:pPr>
              <w:spacing w:before="95"/>
              <w:ind w:left="82"/>
            </w:pPr>
            <w:r>
              <w:rPr>
                <w:b/>
              </w:rPr>
              <w:t>Status</w:t>
            </w:r>
          </w:p>
        </w:tc>
      </w:tr>
      <w:tr w:rsidR="000B4E52" w14:paraId="012D15B9" w14:textId="77777777" w:rsidTr="00632416">
        <w:trPr>
          <w:trHeight w:hRule="exact" w:val="128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728E3" w14:textId="77777777" w:rsidR="000B4E52" w:rsidRDefault="00000000">
            <w:pPr>
              <w:spacing w:before="95"/>
              <w:ind w:left="147"/>
            </w:pPr>
            <w:r>
              <w:t>40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878BC" w14:textId="77777777" w:rsidR="000B4E52" w:rsidRDefault="00000000">
            <w:pPr>
              <w:spacing w:before="95" w:line="292" w:lineRule="auto"/>
              <w:ind w:left="75" w:right="53"/>
            </w:pPr>
            <w:proofErr w:type="spellStart"/>
            <w:r>
              <w:t>Mencoba</w:t>
            </w:r>
            <w:proofErr w:type="spellEnd"/>
            <w:r>
              <w:t xml:space="preserve"> edit/hapus admin </w:t>
            </w:r>
            <w:proofErr w:type="spellStart"/>
            <w:r>
              <w:t>utama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CB046" w14:textId="77777777" w:rsidR="000B4E52" w:rsidRDefault="00000000">
            <w:pPr>
              <w:spacing w:before="95" w:line="292" w:lineRule="auto"/>
              <w:ind w:left="75" w:right="125"/>
            </w:pPr>
            <w:proofErr w:type="spellStart"/>
            <w:r>
              <w:t>Klik</w:t>
            </w:r>
            <w:proofErr w:type="spellEnd"/>
            <w:r>
              <w:t xml:space="preserve"> edit/hapus pada </w:t>
            </w:r>
            <w:proofErr w:type="spellStart"/>
            <w:r>
              <w:t>akun</w:t>
            </w:r>
            <w:proofErr w:type="spellEnd"/>
            <w:r>
              <w:t xml:space="preserve"> admin </w:t>
            </w:r>
            <w:proofErr w:type="spellStart"/>
            <w:r>
              <w:t>utama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31717" w14:textId="77777777" w:rsidR="000B4E52" w:rsidRDefault="00000000">
            <w:pPr>
              <w:spacing w:before="95" w:line="292" w:lineRule="auto"/>
              <w:ind w:left="75" w:right="356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“Admin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boleh </w:t>
            </w:r>
            <w:proofErr w:type="spellStart"/>
            <w:r>
              <w:t>diedit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menu </w:t>
            </w:r>
            <w:proofErr w:type="spellStart"/>
            <w:r>
              <w:t>ini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9A6E4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proteksi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47B5B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5831877D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70E82" w14:textId="77777777" w:rsidR="000B4E52" w:rsidRDefault="00000000">
            <w:pPr>
              <w:spacing w:before="95"/>
              <w:ind w:left="147"/>
            </w:pPr>
            <w:r>
              <w:t>41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462D3" w14:textId="77777777" w:rsidR="000B4E52" w:rsidRDefault="00000000">
            <w:pPr>
              <w:spacing w:before="95" w:line="292" w:lineRule="auto"/>
              <w:ind w:left="75" w:right="75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01689" w14:textId="77777777" w:rsidR="000B4E52" w:rsidRDefault="00000000">
            <w:pPr>
              <w:spacing w:before="95" w:line="292" w:lineRule="auto"/>
              <w:ind w:left="75" w:right="747"/>
            </w:pPr>
            <w:proofErr w:type="spellStart"/>
            <w:r>
              <w:t>Klik</w:t>
            </w:r>
            <w:proofErr w:type="spellEnd"/>
            <w:r>
              <w:t xml:space="preserve"> Bayar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D7677" w14:textId="77777777" w:rsidR="000B4E52" w:rsidRDefault="00000000">
            <w:pPr>
              <w:spacing w:before="95" w:line="292" w:lineRule="auto"/>
              <w:ind w:left="75" w:right="162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</w:t>
            </w:r>
            <w:proofErr w:type="spellStart"/>
            <w:r>
              <w:t>Keranjang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>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66DE7" w14:textId="77777777" w:rsidR="000B4E52" w:rsidRDefault="00000000">
            <w:pPr>
              <w:spacing w:before="95" w:line="292" w:lineRule="auto"/>
              <w:ind w:left="75" w:right="497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2F303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521E7810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7B899" w14:textId="77777777" w:rsidR="000B4E52" w:rsidRDefault="00000000">
            <w:pPr>
              <w:spacing w:before="95"/>
              <w:ind w:left="147"/>
            </w:pPr>
            <w:r>
              <w:t>42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1BEE4" w14:textId="77777777" w:rsidR="000B4E52" w:rsidRDefault="00000000">
            <w:pPr>
              <w:spacing w:before="95" w:line="292" w:lineRule="auto"/>
              <w:ind w:left="75" w:right="59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bayar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50DAA" w14:textId="77777777" w:rsidR="000B4E52" w:rsidRDefault="00000000">
            <w:pPr>
              <w:spacing w:before="95" w:line="292" w:lineRule="auto"/>
              <w:ind w:left="75" w:right="258"/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bayar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dikenali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A0EA0" w14:textId="77777777" w:rsidR="000B4E52" w:rsidRDefault="00000000">
            <w:pPr>
              <w:spacing w:before="95" w:line="292" w:lineRule="auto"/>
              <w:ind w:left="75" w:right="101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“Metode </w:t>
            </w:r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valid.”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FB7C3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9910D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5DFB06EF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0DD91" w14:textId="77777777" w:rsidR="000B4E52" w:rsidRDefault="00000000">
            <w:pPr>
              <w:spacing w:before="95"/>
              <w:ind w:left="147"/>
            </w:pPr>
            <w:r>
              <w:t>43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10920" w14:textId="77777777" w:rsidR="000B4E52" w:rsidRDefault="00000000">
            <w:pPr>
              <w:spacing w:before="95" w:line="292" w:lineRule="auto"/>
              <w:ind w:left="75" w:right="416"/>
            </w:pPr>
            <w:proofErr w:type="spellStart"/>
            <w:r>
              <w:rPr>
                <w:spacing w:val="-7"/>
              </w:rPr>
              <w:t>T</w:t>
            </w:r>
            <w:r>
              <w:t>ransaksi</w:t>
            </w:r>
            <w:proofErr w:type="spellEnd"/>
            <w:r>
              <w:t xml:space="preserve"> cash </w:t>
            </w:r>
            <w:proofErr w:type="spellStart"/>
            <w:r>
              <w:t>dengan</w:t>
            </w:r>
            <w:proofErr w:type="spellEnd"/>
            <w:r>
              <w:t xml:space="preserve"> nominal </w:t>
            </w:r>
            <w:proofErr w:type="spellStart"/>
            <w:r>
              <w:t>bayar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D76E" w14:textId="77777777" w:rsidR="000B4E52" w:rsidRDefault="00000000">
            <w:pPr>
              <w:spacing w:before="95"/>
              <w:ind w:left="75"/>
            </w:pPr>
            <w:r>
              <w:t>Metode: Cash, Nominal</w:t>
            </w:r>
          </w:p>
          <w:p w14:paraId="639089C0" w14:textId="77777777" w:rsidR="000B4E52" w:rsidRDefault="00000000">
            <w:pPr>
              <w:spacing w:before="50"/>
              <w:ind w:left="75"/>
            </w:pPr>
            <w:r>
              <w:t xml:space="preserve">Bayar: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16F14" w14:textId="77777777" w:rsidR="000B4E52" w:rsidRDefault="00000000">
            <w:pPr>
              <w:spacing w:before="95" w:line="292" w:lineRule="auto"/>
              <w:ind w:left="75" w:right="284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nominal </w:t>
            </w:r>
            <w:proofErr w:type="spellStart"/>
            <w:r>
              <w:t>bayar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F346C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AEB1F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65343113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5F6A3" w14:textId="77777777" w:rsidR="000B4E52" w:rsidRDefault="00000000">
            <w:pPr>
              <w:spacing w:before="95"/>
              <w:ind w:left="147"/>
            </w:pPr>
            <w:r>
              <w:t>44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38FB3" w14:textId="77777777" w:rsidR="000B4E52" w:rsidRDefault="00000000">
            <w:pPr>
              <w:spacing w:before="95" w:line="292" w:lineRule="auto"/>
              <w:ind w:left="75" w:right="103"/>
            </w:pPr>
            <w:proofErr w:type="spellStart"/>
            <w:r>
              <w:rPr>
                <w:spacing w:val="-7"/>
              </w:rPr>
              <w:t>T</w:t>
            </w:r>
            <w:r>
              <w:t>ransaksi</w:t>
            </w:r>
            <w:proofErr w:type="spellEnd"/>
            <w:r>
              <w:t xml:space="preserve"> cash </w:t>
            </w:r>
            <w:proofErr w:type="spellStart"/>
            <w:r>
              <w:t>dengan</w:t>
            </w:r>
            <w:proofErr w:type="spellEnd"/>
            <w:r>
              <w:t xml:space="preserve"> nominal </w:t>
            </w:r>
            <w:proofErr w:type="spellStart"/>
            <w:r>
              <w:t>bayar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total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CA09D" w14:textId="77777777" w:rsidR="000B4E52" w:rsidRDefault="00000000">
            <w:pPr>
              <w:spacing w:before="95"/>
              <w:ind w:left="75"/>
            </w:pPr>
            <w:r>
              <w:rPr>
                <w:spacing w:val="-14"/>
              </w:rPr>
              <w:t>T</w:t>
            </w:r>
            <w:r>
              <w:t>otal: Rp50.000, Nominal:</w:t>
            </w:r>
          </w:p>
          <w:p w14:paraId="262AAF08" w14:textId="77777777" w:rsidR="000B4E52" w:rsidRDefault="00000000">
            <w:pPr>
              <w:spacing w:before="50"/>
              <w:ind w:left="75"/>
            </w:pPr>
            <w:r>
              <w:t>30000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99375" w14:textId="77777777" w:rsidR="000B4E52" w:rsidRDefault="00000000">
            <w:pPr>
              <w:spacing w:before="95" w:line="292" w:lineRule="auto"/>
              <w:ind w:left="75" w:right="351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nominal </w:t>
            </w:r>
            <w:proofErr w:type="spellStart"/>
            <w:r>
              <w:t>kurang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AC945" w14:textId="77777777" w:rsidR="000B4E52" w:rsidRDefault="00000000">
            <w:pPr>
              <w:spacing w:before="95" w:line="292" w:lineRule="auto"/>
              <w:ind w:left="75" w:right="80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nominal </w:t>
            </w:r>
            <w:proofErr w:type="spellStart"/>
            <w:r>
              <w:t>kurang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826C5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7EAD9077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B9A1E" w14:textId="77777777" w:rsidR="000B4E52" w:rsidRDefault="00000000">
            <w:pPr>
              <w:spacing w:before="95"/>
              <w:ind w:left="147"/>
            </w:pPr>
            <w:r>
              <w:t>45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4402C" w14:textId="77777777" w:rsidR="000B4E52" w:rsidRDefault="00000000">
            <w:pPr>
              <w:spacing w:before="95" w:line="292" w:lineRule="auto"/>
              <w:ind w:left="75" w:right="416"/>
            </w:pPr>
            <w:proofErr w:type="spellStart"/>
            <w:r>
              <w:rPr>
                <w:spacing w:val="-7"/>
              </w:rPr>
              <w:t>T</w:t>
            </w:r>
            <w:r>
              <w:t>ransaksi</w:t>
            </w:r>
            <w:proofErr w:type="spellEnd"/>
            <w:r>
              <w:t xml:space="preserve"> cash </w:t>
            </w:r>
            <w:proofErr w:type="spellStart"/>
            <w:r>
              <w:t>dengan</w:t>
            </w:r>
            <w:proofErr w:type="spellEnd"/>
            <w:r>
              <w:t xml:space="preserve"> data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EB892" w14:textId="77777777" w:rsidR="000B4E52" w:rsidRDefault="00000000">
            <w:pPr>
              <w:spacing w:before="95" w:line="292" w:lineRule="auto"/>
              <w:ind w:left="75" w:right="569"/>
            </w:pPr>
            <w:r>
              <w:t xml:space="preserve">Barang: </w:t>
            </w:r>
            <w:proofErr w:type="spellStart"/>
            <w:r>
              <w:t>Indomie</w:t>
            </w:r>
            <w:proofErr w:type="spellEnd"/>
            <w:r>
              <w:t xml:space="preserve"> x2, Metode: Cash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B71B0" w14:textId="77777777" w:rsidR="000B4E52" w:rsidRDefault="00000000">
            <w:pPr>
              <w:spacing w:before="95" w:line="292" w:lineRule="auto"/>
              <w:ind w:left="75" w:right="578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52CB5" w14:textId="77777777" w:rsidR="000B4E52" w:rsidRDefault="00000000">
            <w:pPr>
              <w:spacing w:before="95"/>
              <w:ind w:left="75"/>
            </w:pPr>
            <w:proofErr w:type="spellStart"/>
            <w:r>
              <w:rPr>
                <w:spacing w:val="-7"/>
              </w:rPr>
              <w:t>T</w:t>
            </w:r>
            <w:r>
              <w:t>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0D5F8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0003E0D1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C19BE" w14:textId="77777777" w:rsidR="000B4E52" w:rsidRDefault="00000000">
            <w:pPr>
              <w:spacing w:before="95"/>
              <w:ind w:left="147"/>
            </w:pPr>
            <w:r>
              <w:t>46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47940" w14:textId="77777777" w:rsidR="000B4E52" w:rsidRDefault="00000000">
            <w:pPr>
              <w:spacing w:before="95"/>
              <w:ind w:left="75"/>
            </w:pPr>
            <w:proofErr w:type="spellStart"/>
            <w:r>
              <w:rPr>
                <w:spacing w:val="-7"/>
              </w:rPr>
              <w:t>T</w:t>
            </w:r>
            <w:r>
              <w:t>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</w:p>
          <w:p w14:paraId="5C6C3CF4" w14:textId="77777777" w:rsidR="000B4E52" w:rsidRDefault="00000000">
            <w:pPr>
              <w:spacing w:before="50"/>
              <w:ind w:left="75"/>
            </w:pPr>
            <w:r>
              <w:t>QRIS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B3907" w14:textId="77777777" w:rsidR="000B4E52" w:rsidRDefault="00000000">
            <w:pPr>
              <w:spacing w:before="95" w:line="292" w:lineRule="auto"/>
              <w:ind w:left="75" w:right="97"/>
            </w:pPr>
            <w:r>
              <w:t>Barang:</w:t>
            </w:r>
            <w:r>
              <w:rPr>
                <w:spacing w:val="-11"/>
              </w:rPr>
              <w:t xml:space="preserve"> </w:t>
            </w:r>
            <w:r>
              <w:t>Aqua x3, Metode: QRIS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799F6" w14:textId="77777777" w:rsidR="000B4E52" w:rsidRDefault="00000000">
            <w:pPr>
              <w:spacing w:before="95" w:line="292" w:lineRule="auto"/>
              <w:ind w:left="75" w:right="578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A32BA" w14:textId="77777777" w:rsidR="000B4E52" w:rsidRDefault="00000000">
            <w:pPr>
              <w:spacing w:before="95"/>
              <w:ind w:left="75"/>
            </w:pPr>
            <w:proofErr w:type="spellStart"/>
            <w:r>
              <w:rPr>
                <w:spacing w:val="-7"/>
              </w:rPr>
              <w:t>T</w:t>
            </w:r>
            <w:r>
              <w:t>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90AE5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187B8829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45B83" w14:textId="77777777" w:rsidR="000B4E52" w:rsidRDefault="00000000">
            <w:pPr>
              <w:spacing w:before="95"/>
              <w:ind w:left="147"/>
            </w:pPr>
            <w:r>
              <w:t>47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7832B" w14:textId="77777777" w:rsidR="000B4E52" w:rsidRDefault="00000000">
            <w:pPr>
              <w:spacing w:before="95" w:line="292" w:lineRule="auto"/>
              <w:ind w:left="75" w:right="438"/>
            </w:pPr>
            <w:proofErr w:type="spellStart"/>
            <w:r>
              <w:rPr>
                <w:spacing w:val="-7"/>
              </w:rPr>
              <w:t>T</w:t>
            </w:r>
            <w:r>
              <w:t>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FAA01" w14:textId="77777777" w:rsidR="000B4E52" w:rsidRDefault="00000000">
            <w:pPr>
              <w:spacing w:before="95" w:line="292" w:lineRule="auto"/>
              <w:ind w:left="75" w:right="202"/>
            </w:pPr>
            <w:r>
              <w:t xml:space="preserve">Barang: </w:t>
            </w:r>
            <w:proofErr w:type="spellStart"/>
            <w:r>
              <w:t>Produk</w:t>
            </w:r>
            <w:proofErr w:type="spellEnd"/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2, Qty: 5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9ABFC" w14:textId="77777777" w:rsidR="000B4E52" w:rsidRDefault="00000000">
            <w:pPr>
              <w:spacing w:before="95" w:line="292" w:lineRule="auto"/>
              <w:ind w:left="75" w:right="29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7D868" w14:textId="77777777" w:rsidR="000B4E52" w:rsidRDefault="00000000">
            <w:pPr>
              <w:spacing w:before="95" w:line="292" w:lineRule="auto"/>
              <w:ind w:left="75" w:right="402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5EC69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37C98ACB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344DD" w14:textId="77777777" w:rsidR="000B4E52" w:rsidRDefault="00000000">
            <w:pPr>
              <w:spacing w:before="95"/>
              <w:ind w:left="147"/>
            </w:pPr>
            <w:r>
              <w:t>48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5C66D" w14:textId="77777777" w:rsidR="000B4E52" w:rsidRDefault="00000000">
            <w:pPr>
              <w:spacing w:before="95"/>
              <w:ind w:left="75"/>
            </w:pP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A0BE7" w14:textId="77777777" w:rsidR="000B4E52" w:rsidRDefault="00000000">
            <w:pPr>
              <w:spacing w:before="95"/>
              <w:ind w:left="75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7819F" w14:textId="77777777" w:rsidR="000B4E52" w:rsidRDefault="00000000">
            <w:pPr>
              <w:spacing w:before="95" w:line="292" w:lineRule="auto"/>
              <w:ind w:left="75" w:right="434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48F65" w14:textId="77777777" w:rsidR="000B4E52" w:rsidRDefault="00000000">
            <w:pPr>
              <w:spacing w:before="95"/>
              <w:ind w:left="75"/>
            </w:pPr>
            <w:r>
              <w:t xml:space="preserve">Halaman </w:t>
            </w:r>
            <w:proofErr w:type="spellStart"/>
            <w:r>
              <w:t>struk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DFF57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2120F072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E4D96" w14:textId="77777777" w:rsidR="000B4E52" w:rsidRDefault="00000000">
            <w:pPr>
              <w:spacing w:before="95"/>
              <w:ind w:left="147"/>
            </w:pPr>
            <w:r>
              <w:t>49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3440A" w14:textId="77777777" w:rsidR="000B4E52" w:rsidRDefault="00000000">
            <w:pPr>
              <w:spacing w:before="95" w:line="292" w:lineRule="auto"/>
              <w:ind w:left="75" w:right="431"/>
            </w:pPr>
            <w:proofErr w:type="spellStart"/>
            <w:r>
              <w:t>Melihat</w:t>
            </w:r>
            <w:proofErr w:type="spellEnd"/>
            <w:r>
              <w:t xml:space="preserve"> daftar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61796" w14:textId="77777777" w:rsidR="000B4E52" w:rsidRDefault="00000000">
            <w:pPr>
              <w:spacing w:before="95" w:line="292" w:lineRule="auto"/>
              <w:ind w:left="75" w:right="420"/>
            </w:pPr>
            <w:r>
              <w:t xml:space="preserve">Buka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3BB51" w14:textId="77777777" w:rsidR="000B4E52" w:rsidRDefault="00000000">
            <w:pPr>
              <w:spacing w:before="95" w:line="292" w:lineRule="auto"/>
              <w:ind w:left="75" w:right="273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60CDC" w14:textId="77777777" w:rsidR="000B4E52" w:rsidRDefault="00000000">
            <w:pPr>
              <w:spacing w:before="95" w:line="292" w:lineRule="auto"/>
              <w:ind w:left="75" w:right="642"/>
            </w:pPr>
            <w:r>
              <w:t xml:space="preserve">Daftar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82645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457D5047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514EB" w14:textId="77777777" w:rsidR="000B4E52" w:rsidRDefault="00000000">
            <w:pPr>
              <w:spacing w:before="95"/>
              <w:ind w:left="147"/>
            </w:pPr>
            <w:r>
              <w:lastRenderedPageBreak/>
              <w:t>50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02422" w14:textId="77777777" w:rsidR="000B4E52" w:rsidRDefault="00000000">
            <w:pPr>
              <w:spacing w:before="95" w:line="292" w:lineRule="auto"/>
              <w:ind w:left="75" w:right="375"/>
            </w:pPr>
            <w:r>
              <w:t xml:space="preserve">Filter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FEFF" w14:textId="77777777" w:rsidR="000B4E52" w:rsidRDefault="00000000">
            <w:pPr>
              <w:spacing w:before="95" w:line="292" w:lineRule="auto"/>
              <w:ind w:left="75" w:right="150"/>
            </w:pPr>
            <w:proofErr w:type="spellStart"/>
            <w:r>
              <w:rPr>
                <w:spacing w:val="-14"/>
              </w:rPr>
              <w:t>T</w:t>
            </w:r>
            <w:r>
              <w:t>anggal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 dan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163E4" w14:textId="77777777" w:rsidR="000B4E52" w:rsidRDefault="00000000">
            <w:pPr>
              <w:spacing w:before="95" w:line="292" w:lineRule="auto"/>
              <w:ind w:left="75" w:right="429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filter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1E0D7" w14:textId="77777777" w:rsidR="000B4E52" w:rsidRDefault="00000000">
            <w:pPr>
              <w:spacing w:before="95"/>
              <w:ind w:left="75"/>
            </w:pPr>
            <w:r>
              <w:t xml:space="preserve">Data </w:t>
            </w:r>
            <w:proofErr w:type="spellStart"/>
            <w:r>
              <w:t>terfilter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B8F18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2F4DA458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D9559" w14:textId="77777777" w:rsidR="000B4E52" w:rsidRDefault="00000000">
            <w:pPr>
              <w:spacing w:before="95"/>
              <w:ind w:left="147"/>
            </w:pPr>
            <w:r>
              <w:t>51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76434" w14:textId="77777777" w:rsidR="000B4E52" w:rsidRDefault="00000000">
            <w:pPr>
              <w:spacing w:before="95"/>
              <w:ind w:left="75"/>
            </w:pP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BF5E1" w14:textId="77777777" w:rsidR="000B4E52" w:rsidRDefault="00000000">
            <w:pPr>
              <w:spacing w:before="95"/>
              <w:ind w:left="75"/>
            </w:pPr>
            <w:proofErr w:type="spellStart"/>
            <w:r>
              <w:t>Klik</w:t>
            </w:r>
            <w:proofErr w:type="spellEnd"/>
            <w:r>
              <w:t xml:space="preserve"> detail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4B485" w14:textId="77777777" w:rsidR="000B4E52" w:rsidRDefault="00000000">
            <w:pPr>
              <w:spacing w:before="95" w:line="292" w:lineRule="auto"/>
              <w:ind w:left="75" w:right="434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item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E2EDA" w14:textId="77777777" w:rsidR="000B4E52" w:rsidRDefault="00000000">
            <w:pPr>
              <w:spacing w:before="95" w:line="292" w:lineRule="auto"/>
              <w:ind w:left="75" w:right="664"/>
            </w:pPr>
            <w:r>
              <w:t xml:space="preserve">Detail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8478D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61E26552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69FAE" w14:textId="77777777" w:rsidR="000B4E52" w:rsidRDefault="00000000">
            <w:pPr>
              <w:spacing w:before="95"/>
              <w:ind w:left="147"/>
            </w:pPr>
            <w:r>
              <w:t>52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8BCA4" w14:textId="77777777" w:rsidR="000B4E52" w:rsidRDefault="00000000">
            <w:pPr>
              <w:spacing w:before="95" w:line="292" w:lineRule="auto"/>
              <w:ind w:left="75" w:right="358"/>
            </w:pPr>
            <w:proofErr w:type="spellStart"/>
            <w:r>
              <w:t>Membatalkan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99EAB" w14:textId="77777777" w:rsidR="000B4E52" w:rsidRDefault="00000000">
            <w:pPr>
              <w:spacing w:before="95"/>
              <w:ind w:left="75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batalkan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8DDB7" w14:textId="77777777" w:rsidR="000B4E52" w:rsidRDefault="00000000">
            <w:pPr>
              <w:spacing w:before="95" w:line="292" w:lineRule="auto"/>
              <w:ind w:left="75" w:right="434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E75EC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E9A4D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23A93A8E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5E377" w14:textId="77777777" w:rsidR="000B4E52" w:rsidRDefault="00000000">
            <w:pPr>
              <w:spacing w:before="95"/>
              <w:ind w:left="147"/>
            </w:pPr>
            <w:r>
              <w:t>53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41C8F" w14:textId="77777777" w:rsidR="000B4E52" w:rsidRDefault="00000000">
            <w:pPr>
              <w:spacing w:before="95" w:line="292" w:lineRule="auto"/>
              <w:ind w:left="75" w:right="358"/>
            </w:pPr>
            <w:proofErr w:type="spellStart"/>
            <w:r>
              <w:t>Membatalkan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842A3" w14:textId="77777777" w:rsidR="000B4E52" w:rsidRDefault="00000000">
            <w:pPr>
              <w:spacing w:before="95"/>
              <w:ind w:left="75"/>
            </w:pPr>
            <w:r>
              <w:t xml:space="preserve">Isi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pembatalan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132E5" w14:textId="77777777" w:rsidR="000B4E52" w:rsidRDefault="00000000">
            <w:pPr>
              <w:spacing w:before="95" w:line="292" w:lineRule="auto"/>
              <w:ind w:left="75" w:right="445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membatalkan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A4033" w14:textId="77777777" w:rsidR="000B4E52" w:rsidRDefault="00000000">
            <w:pPr>
              <w:spacing w:before="95"/>
              <w:ind w:left="75"/>
            </w:pPr>
            <w:proofErr w:type="spellStart"/>
            <w:r>
              <w:rPr>
                <w:spacing w:val="-7"/>
              </w:rPr>
              <w:t>T</w:t>
            </w:r>
            <w:r>
              <w:t>ransaksi</w:t>
            </w:r>
            <w:proofErr w:type="spellEnd"/>
            <w:r>
              <w:t xml:space="preserve"> </w:t>
            </w:r>
            <w:proofErr w:type="spellStart"/>
            <w:r>
              <w:t>dibatalkan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DC987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6A962D71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80C77" w14:textId="77777777" w:rsidR="000B4E52" w:rsidRDefault="00000000">
            <w:pPr>
              <w:spacing w:before="95"/>
              <w:ind w:left="147"/>
            </w:pPr>
            <w:r>
              <w:t>54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2F185" w14:textId="77777777" w:rsidR="000B4E52" w:rsidRDefault="00000000">
            <w:pPr>
              <w:spacing w:before="95" w:line="292" w:lineRule="auto"/>
              <w:ind w:left="75" w:right="358"/>
            </w:pPr>
            <w:proofErr w:type="spellStart"/>
            <w:r>
              <w:t>Membatalkan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dibatalkan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84F50" w14:textId="77777777" w:rsidR="000B4E52" w:rsidRDefault="00000000">
            <w:pPr>
              <w:spacing w:before="95" w:line="292" w:lineRule="auto"/>
              <w:ind w:left="75" w:right="708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batalkan</w:t>
            </w:r>
            <w:proofErr w:type="spellEnd"/>
            <w:r>
              <w:t xml:space="preserve"> pada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batal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77B4A" w14:textId="77777777" w:rsidR="000B4E52" w:rsidRDefault="00000000">
            <w:pPr>
              <w:spacing w:before="95" w:line="292" w:lineRule="auto"/>
              <w:ind w:left="75" w:right="384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dibatalkan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1ADCF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5B5A3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</w:tbl>
    <w:p w14:paraId="054B5D0D" w14:textId="77777777" w:rsidR="000B4E52" w:rsidRDefault="000B4E52">
      <w:pPr>
        <w:spacing w:before="9" w:line="80" w:lineRule="exact"/>
        <w:rPr>
          <w:sz w:val="8"/>
          <w:szCs w:val="8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2344"/>
        <w:gridCol w:w="2344"/>
        <w:gridCol w:w="2242"/>
        <w:gridCol w:w="2038"/>
        <w:gridCol w:w="713"/>
      </w:tblGrid>
      <w:tr w:rsidR="000B4E52" w14:paraId="7F8E59BD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73D7CD6" w14:textId="77777777" w:rsidR="000B4E52" w:rsidRDefault="00000000">
            <w:pPr>
              <w:spacing w:before="95"/>
              <w:ind w:left="125"/>
            </w:pPr>
            <w:r>
              <w:rPr>
                <w:b/>
              </w:rPr>
              <w:t>No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CEAF1A9" w14:textId="77777777" w:rsidR="000B4E52" w:rsidRDefault="00000000">
            <w:pPr>
              <w:spacing w:before="95"/>
              <w:ind w:left="323"/>
            </w:pPr>
            <w:proofErr w:type="spellStart"/>
            <w:r>
              <w:rPr>
                <w:b/>
              </w:rPr>
              <w:t>Skenario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C45CB04" w14:textId="77777777" w:rsidR="000B4E52" w:rsidRDefault="00000000">
            <w:pPr>
              <w:spacing w:before="95"/>
              <w:ind w:left="249"/>
            </w:pPr>
            <w:r>
              <w:rPr>
                <w:b/>
                <w:spacing w:val="-18"/>
              </w:rPr>
              <w:t>T</w:t>
            </w:r>
            <w:r>
              <w:rPr>
                <w:b/>
              </w:rPr>
              <w:t>est Case (Kasus Uji)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C8A4480" w14:textId="77777777" w:rsidR="000B4E52" w:rsidRDefault="00000000">
            <w:pPr>
              <w:spacing w:before="95"/>
              <w:ind w:left="119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F72B9A4" w14:textId="77777777" w:rsidR="000B4E52" w:rsidRDefault="00000000">
            <w:pPr>
              <w:spacing w:before="95"/>
              <w:ind w:left="294" w:right="293"/>
              <w:jc w:val="center"/>
            </w:pPr>
            <w:r>
              <w:rPr>
                <w:b/>
              </w:rPr>
              <w:t xml:space="preserve">Hasil </w:t>
            </w:r>
            <w:proofErr w:type="spellStart"/>
            <w:r>
              <w:rPr>
                <w:b/>
              </w:rPr>
              <w:t>Pengujian</w:t>
            </w:r>
            <w:proofErr w:type="spellEnd"/>
          </w:p>
          <w:p w14:paraId="1F48ABEF" w14:textId="77777777" w:rsidR="000B4E52" w:rsidRDefault="00000000">
            <w:pPr>
              <w:spacing w:before="50"/>
              <w:ind w:left="615" w:right="615"/>
              <w:jc w:val="center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Aktual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1F8C445" w14:textId="77777777" w:rsidR="000B4E52" w:rsidRDefault="00000000">
            <w:pPr>
              <w:spacing w:before="95"/>
              <w:ind w:left="82"/>
            </w:pPr>
            <w:r>
              <w:rPr>
                <w:b/>
              </w:rPr>
              <w:t>Status</w:t>
            </w:r>
          </w:p>
        </w:tc>
      </w:tr>
      <w:tr w:rsidR="000B4E52" w14:paraId="760E698A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59D3A" w14:textId="77777777" w:rsidR="000B4E52" w:rsidRDefault="00000000">
            <w:pPr>
              <w:spacing w:before="95"/>
              <w:ind w:left="147"/>
            </w:pPr>
            <w:r>
              <w:t>55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D6D66" w14:textId="77777777" w:rsidR="000B4E52" w:rsidRDefault="00000000">
            <w:pPr>
              <w:spacing w:before="95" w:line="292" w:lineRule="auto"/>
              <w:ind w:left="75" w:right="114"/>
            </w:pPr>
            <w:r>
              <w:t xml:space="preserve">Edit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AA5CA" w14:textId="77777777" w:rsidR="000B4E52" w:rsidRDefault="00000000">
            <w:pPr>
              <w:spacing w:before="95"/>
              <w:ind w:left="75"/>
            </w:pPr>
            <w:proofErr w:type="spellStart"/>
            <w:r>
              <w:t>Mengubah</w:t>
            </w:r>
            <w:proofErr w:type="spellEnd"/>
            <w:r>
              <w:t xml:space="preserve"> qty </w:t>
            </w:r>
            <w:proofErr w:type="spellStart"/>
            <w:r>
              <w:t>barang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71803" w14:textId="77777777" w:rsidR="000B4E52" w:rsidRDefault="00000000">
            <w:pPr>
              <w:spacing w:before="95" w:line="292" w:lineRule="auto"/>
              <w:ind w:left="75" w:right="456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11EED" w14:textId="77777777" w:rsidR="000B4E52" w:rsidRDefault="00000000">
            <w:pPr>
              <w:spacing w:before="95" w:line="292" w:lineRule="auto"/>
              <w:ind w:left="75" w:right="460"/>
            </w:pPr>
            <w:proofErr w:type="spellStart"/>
            <w:r>
              <w:rPr>
                <w:spacing w:val="-7"/>
              </w:rPr>
              <w:t>T</w:t>
            </w:r>
            <w:r>
              <w:t>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C6369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7195A79D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3CE65" w14:textId="77777777" w:rsidR="000B4E52" w:rsidRDefault="00000000">
            <w:pPr>
              <w:spacing w:before="95"/>
              <w:ind w:left="147"/>
            </w:pPr>
            <w:r>
              <w:t>56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1BB74" w14:textId="77777777" w:rsidR="000B4E52" w:rsidRDefault="00000000">
            <w:pPr>
              <w:spacing w:before="95" w:line="292" w:lineRule="auto"/>
              <w:ind w:left="75" w:right="169"/>
            </w:pPr>
            <w:r>
              <w:t xml:space="preserve">Edit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dibatalkan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124E8" w14:textId="77777777" w:rsidR="000B4E52" w:rsidRDefault="00000000">
            <w:pPr>
              <w:spacing w:before="95"/>
              <w:ind w:left="75"/>
            </w:pPr>
            <w:proofErr w:type="spellStart"/>
            <w:r>
              <w:t>Klik</w:t>
            </w:r>
            <w:proofErr w:type="spellEnd"/>
            <w:r>
              <w:t xml:space="preserve"> edit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batal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1DB55" w14:textId="77777777" w:rsidR="000B4E52" w:rsidRDefault="00000000">
            <w:pPr>
              <w:spacing w:before="95" w:line="292" w:lineRule="auto"/>
              <w:ind w:left="75" w:right="79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diedit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819E1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5A9F4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6AFA5237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C3829" w14:textId="77777777" w:rsidR="000B4E52" w:rsidRDefault="00000000">
            <w:pPr>
              <w:spacing w:before="95"/>
              <w:ind w:left="147"/>
            </w:pPr>
            <w:r>
              <w:t>57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335C4" w14:textId="77777777" w:rsidR="000B4E52" w:rsidRDefault="00000000">
            <w:pPr>
              <w:spacing w:before="95" w:line="292" w:lineRule="auto"/>
              <w:ind w:left="75" w:right="597"/>
            </w:pPr>
            <w:proofErr w:type="spellStart"/>
            <w:r>
              <w:rPr>
                <w:spacing w:val="-14"/>
              </w:rPr>
              <w:t>T</w:t>
            </w:r>
            <w:r>
              <w:t>ambah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field </w:t>
            </w:r>
            <w:proofErr w:type="spellStart"/>
            <w:r>
              <w:t>kosong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274E0" w14:textId="77777777" w:rsidR="000B4E52" w:rsidRDefault="00000000">
            <w:pPr>
              <w:spacing w:before="95"/>
              <w:ind w:left="75"/>
            </w:pPr>
            <w:r>
              <w:t xml:space="preserve">Semua field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A7297" w14:textId="77777777" w:rsidR="000B4E52" w:rsidRDefault="00000000">
            <w:pPr>
              <w:spacing w:before="95" w:line="292" w:lineRule="auto"/>
              <w:ind w:left="75" w:right="434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validasi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AF40E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197D4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07DF19DA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0FCA5" w14:textId="77777777" w:rsidR="000B4E52" w:rsidRDefault="00000000">
            <w:pPr>
              <w:spacing w:before="95"/>
              <w:ind w:left="147"/>
            </w:pPr>
            <w:r>
              <w:t>58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918BE" w14:textId="77777777" w:rsidR="000B4E52" w:rsidRDefault="00000000">
            <w:pPr>
              <w:spacing w:before="95" w:line="292" w:lineRule="auto"/>
              <w:ind w:left="75" w:right="622"/>
            </w:pPr>
            <w:proofErr w:type="spellStart"/>
            <w:r>
              <w:rPr>
                <w:spacing w:val="-14"/>
              </w:rPr>
              <w:t>T</w:t>
            </w:r>
            <w:r>
              <w:t>ambah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6D97B" w14:textId="77777777" w:rsidR="000B4E52" w:rsidRDefault="00000000">
            <w:pPr>
              <w:spacing w:before="95"/>
              <w:ind w:left="75"/>
            </w:pPr>
            <w:r>
              <w:t xml:space="preserve">Barang: </w:t>
            </w:r>
            <w:proofErr w:type="spellStart"/>
            <w:r>
              <w:t>Indomie</w:t>
            </w:r>
            <w:proofErr w:type="spellEnd"/>
            <w:r>
              <w:t>, Qty: 100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2472F" w14:textId="77777777" w:rsidR="000B4E52" w:rsidRDefault="00000000">
            <w:pPr>
              <w:spacing w:before="95" w:line="292" w:lineRule="auto"/>
              <w:ind w:left="75" w:right="273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restock dan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1A786" w14:textId="77777777" w:rsidR="000B4E52" w:rsidRDefault="00000000">
            <w:pPr>
              <w:spacing w:before="95"/>
              <w:ind w:left="75"/>
            </w:pPr>
            <w:r>
              <w:t xml:space="preserve">Stok </w:t>
            </w:r>
            <w:proofErr w:type="spellStart"/>
            <w:r>
              <w:t>bertambah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4842B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5418B4B0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F6477" w14:textId="77777777" w:rsidR="000B4E52" w:rsidRDefault="00000000">
            <w:pPr>
              <w:spacing w:before="95"/>
              <w:ind w:left="147"/>
            </w:pPr>
            <w:r>
              <w:t>59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DD969" w14:textId="77777777" w:rsidR="000B4E52" w:rsidRDefault="00000000">
            <w:pPr>
              <w:spacing w:before="95" w:line="292" w:lineRule="auto"/>
              <w:ind w:left="75" w:right="139"/>
            </w:pPr>
            <w:proofErr w:type="spellStart"/>
            <w:r>
              <w:rPr>
                <w:spacing w:val="-14"/>
              </w:rPr>
              <w:t>T</w:t>
            </w:r>
            <w:r>
              <w:t>ambah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supplier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A631E" w14:textId="77777777" w:rsidR="000B4E52" w:rsidRDefault="00000000">
            <w:pPr>
              <w:spacing w:before="95"/>
              <w:ind w:left="75"/>
            </w:pPr>
            <w:r>
              <w:t xml:space="preserve">Supplier: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944CD" w14:textId="77777777" w:rsidR="000B4E52" w:rsidRDefault="00000000">
            <w:pPr>
              <w:spacing w:before="95" w:line="292" w:lineRule="auto"/>
              <w:ind w:left="75" w:right="434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supplier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dipilih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12A37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D4D3A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1E1F0A32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89F46" w14:textId="77777777" w:rsidR="000B4E52" w:rsidRDefault="00000000">
            <w:pPr>
              <w:spacing w:before="95"/>
              <w:ind w:left="147"/>
            </w:pPr>
            <w:r>
              <w:t>60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32A60" w14:textId="77777777" w:rsidR="000B4E52" w:rsidRDefault="00000000">
            <w:pPr>
              <w:spacing w:before="95" w:line="292" w:lineRule="auto"/>
              <w:ind w:left="75" w:right="197"/>
            </w:pPr>
            <w:proofErr w:type="spellStart"/>
            <w:r>
              <w:rPr>
                <w:spacing w:val="-14"/>
              </w:rPr>
              <w:t>T</w:t>
            </w:r>
            <w:r>
              <w:t>ambah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qty 0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D9EF0" w14:textId="77777777" w:rsidR="000B4E52" w:rsidRDefault="00000000">
            <w:pPr>
              <w:spacing w:before="95"/>
              <w:ind w:left="75"/>
            </w:pPr>
            <w:r>
              <w:t xml:space="preserve">Qty: 0 </w:t>
            </w:r>
            <w:proofErr w:type="spellStart"/>
            <w:r>
              <w:t>atau</w:t>
            </w:r>
            <w:proofErr w:type="spellEnd"/>
            <w:r>
              <w:t xml:space="preserve"> -5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70C8B" w14:textId="77777777" w:rsidR="000B4E52" w:rsidRDefault="00000000">
            <w:pPr>
              <w:spacing w:before="95" w:line="292" w:lineRule="auto"/>
              <w:ind w:left="75" w:right="62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qty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</w:p>
          <w:p w14:paraId="3399028B" w14:textId="77777777" w:rsidR="000B4E52" w:rsidRDefault="00000000">
            <w:pPr>
              <w:spacing w:before="2"/>
              <w:ind w:left="75"/>
            </w:pPr>
            <w:r>
              <w:t>0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3645E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qty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E23C4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6CFEBB90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6DA89" w14:textId="77777777" w:rsidR="000B4E52" w:rsidRDefault="00000000">
            <w:pPr>
              <w:spacing w:before="95"/>
              <w:ind w:left="147"/>
            </w:pPr>
            <w:r>
              <w:t>61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A8059" w14:textId="77777777" w:rsidR="000B4E52" w:rsidRDefault="00000000">
            <w:pPr>
              <w:spacing w:before="95" w:line="292" w:lineRule="auto"/>
              <w:ind w:left="75" w:right="622"/>
            </w:pPr>
            <w:proofErr w:type="spellStart"/>
            <w:r>
              <w:rPr>
                <w:spacing w:val="-14"/>
              </w:rPr>
              <w:t>T</w:t>
            </w:r>
            <w:r>
              <w:t>ambah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</w:t>
            </w:r>
            <w:r>
              <w:rPr>
                <w:spacing w:val="-4"/>
              </w:rPr>
              <w:t>r</w:t>
            </w:r>
            <w:r>
              <w:t>ga</w:t>
            </w:r>
            <w:proofErr w:type="spellEnd"/>
            <w:r>
              <w:t xml:space="preserve"> </w:t>
            </w:r>
            <w:proofErr w:type="spellStart"/>
            <w:r>
              <w:t>beli</w:t>
            </w:r>
            <w:proofErr w:type="spellEnd"/>
            <w:r>
              <w:t xml:space="preserve"> 0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ADA94" w14:textId="77777777" w:rsidR="000B4E52" w:rsidRDefault="00000000">
            <w:pPr>
              <w:spacing w:before="95"/>
              <w:ind w:left="75"/>
            </w:pPr>
            <w:r>
              <w:t>Ha</w:t>
            </w:r>
            <w:r>
              <w:rPr>
                <w:spacing w:val="-4"/>
              </w:rPr>
              <w:t>r</w:t>
            </w:r>
            <w:r>
              <w:t xml:space="preserve">ga </w:t>
            </w:r>
            <w:proofErr w:type="spellStart"/>
            <w:r>
              <w:t>beli</w:t>
            </w:r>
            <w:proofErr w:type="spellEnd"/>
            <w:r>
              <w:t>: 0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05088" w14:textId="77777777" w:rsidR="000B4E52" w:rsidRDefault="00000000">
            <w:pPr>
              <w:spacing w:before="95" w:line="292" w:lineRule="auto"/>
              <w:ind w:left="75" w:right="338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ha</w:t>
            </w:r>
            <w:r>
              <w:rPr>
                <w:spacing w:val="-4"/>
              </w:rPr>
              <w:t>r</w:t>
            </w:r>
            <w:r>
              <w:t>ga</w:t>
            </w:r>
            <w:proofErr w:type="spellEnd"/>
            <w:r>
              <w:t xml:space="preserve"> </w:t>
            </w:r>
            <w:proofErr w:type="spellStart"/>
            <w:r>
              <w:t>beli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0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E597C" w14:textId="77777777" w:rsidR="000B4E52" w:rsidRDefault="00000000">
            <w:pPr>
              <w:spacing w:before="95" w:line="292" w:lineRule="auto"/>
              <w:ind w:left="75" w:right="347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ha</w:t>
            </w:r>
            <w:r>
              <w:rPr>
                <w:spacing w:val="-4"/>
              </w:rPr>
              <w:t>r</w:t>
            </w:r>
            <w:r>
              <w:t>ga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BA8FC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79F83FD3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E726F" w14:textId="77777777" w:rsidR="000B4E52" w:rsidRDefault="00000000">
            <w:pPr>
              <w:spacing w:before="95"/>
              <w:ind w:left="147"/>
            </w:pPr>
            <w:r>
              <w:t>62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8CE30" w14:textId="77777777" w:rsidR="000B4E52" w:rsidRDefault="00000000">
            <w:pPr>
              <w:spacing w:before="95" w:line="292" w:lineRule="auto"/>
              <w:ind w:left="75" w:right="218"/>
            </w:pPr>
            <w:proofErr w:type="spellStart"/>
            <w:r>
              <w:rPr>
                <w:spacing w:val="-14"/>
              </w:rPr>
              <w:t>T</w:t>
            </w:r>
            <w:r>
              <w:t>ambah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update </w:t>
            </w:r>
            <w:proofErr w:type="spellStart"/>
            <w:r>
              <w:t>ha</w:t>
            </w:r>
            <w:r>
              <w:rPr>
                <w:spacing w:val="-4"/>
              </w:rPr>
              <w:t>r</w:t>
            </w:r>
            <w:r>
              <w:t>ga</w:t>
            </w:r>
            <w:proofErr w:type="spellEnd"/>
            <w:r>
              <w:t xml:space="preserve"> </w:t>
            </w:r>
            <w:proofErr w:type="spellStart"/>
            <w:r>
              <w:t>jual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AD451" w14:textId="77777777" w:rsidR="000B4E52" w:rsidRDefault="00000000">
            <w:pPr>
              <w:spacing w:before="95"/>
              <w:ind w:left="75"/>
            </w:pPr>
            <w:r>
              <w:t>Ha</w:t>
            </w:r>
            <w:r>
              <w:rPr>
                <w:spacing w:val="-4"/>
              </w:rPr>
              <w:t>r</w:t>
            </w:r>
            <w:r>
              <w:t xml:space="preserve">ga </w:t>
            </w:r>
            <w:proofErr w:type="spellStart"/>
            <w:r>
              <w:t>jual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: 4000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FE8D6" w14:textId="77777777" w:rsidR="000B4E52" w:rsidRDefault="00000000">
            <w:pPr>
              <w:spacing w:before="95" w:line="292" w:lineRule="auto"/>
              <w:ind w:left="75" w:right="456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ha</w:t>
            </w:r>
            <w:r>
              <w:rPr>
                <w:spacing w:val="-4"/>
              </w:rPr>
              <w:t>r</w:t>
            </w:r>
            <w:r>
              <w:t>ga</w:t>
            </w:r>
            <w:proofErr w:type="spellEnd"/>
            <w:r>
              <w:t xml:space="preserve"> </w:t>
            </w:r>
            <w:proofErr w:type="spellStart"/>
            <w:r>
              <w:t>jual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4498A" w14:textId="77777777" w:rsidR="000B4E52" w:rsidRDefault="00000000">
            <w:pPr>
              <w:spacing w:before="95"/>
              <w:ind w:left="75"/>
            </w:pPr>
            <w:r>
              <w:t>Ha</w:t>
            </w:r>
            <w:r>
              <w:rPr>
                <w:spacing w:val="-4"/>
              </w:rPr>
              <w:t>r</w:t>
            </w:r>
            <w:r>
              <w:t xml:space="preserve">ga </w:t>
            </w:r>
            <w:proofErr w:type="spellStart"/>
            <w:r>
              <w:t>jual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r>
              <w:rPr>
                <w:spacing w:val="-4"/>
              </w:rPr>
              <w:t>r</w:t>
            </w:r>
            <w:proofErr w:type="spellEnd"/>
            <w:r>
              <w:t>-update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5E6E9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5CEA46A1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570EC" w14:textId="77777777" w:rsidR="000B4E52" w:rsidRDefault="00000000">
            <w:pPr>
              <w:spacing w:before="95"/>
              <w:ind w:left="147"/>
            </w:pPr>
            <w:r>
              <w:t>63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9DD89" w14:textId="77777777" w:rsidR="000B4E52" w:rsidRDefault="00000000">
            <w:pPr>
              <w:spacing w:before="95"/>
              <w:ind w:left="75"/>
            </w:pPr>
            <w:r>
              <w:t xml:space="preserve">Kurangi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49567" w14:textId="77777777" w:rsidR="000B4E52" w:rsidRDefault="00000000">
            <w:pPr>
              <w:spacing w:before="95"/>
              <w:ind w:left="75"/>
            </w:pPr>
            <w:r>
              <w:t xml:space="preserve">Alasan: </w:t>
            </w:r>
            <w:proofErr w:type="spellStart"/>
            <w:r>
              <w:t>kosong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478F1" w14:textId="77777777" w:rsidR="000B4E52" w:rsidRDefault="00000000">
            <w:pPr>
              <w:spacing w:before="95" w:line="292" w:lineRule="auto"/>
              <w:ind w:left="75" w:right="223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09E4D" w14:textId="77777777" w:rsidR="000B4E52" w:rsidRDefault="00000000">
            <w:pPr>
              <w:spacing w:before="95"/>
              <w:ind w:left="75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5C743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78DFAB1C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480E8" w14:textId="77777777" w:rsidR="000B4E52" w:rsidRDefault="00000000">
            <w:pPr>
              <w:spacing w:before="95"/>
              <w:ind w:left="147"/>
            </w:pPr>
            <w:r>
              <w:t>64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205C5" w14:textId="77777777" w:rsidR="000B4E52" w:rsidRDefault="00000000">
            <w:pPr>
              <w:spacing w:before="95" w:line="292" w:lineRule="auto"/>
              <w:ind w:left="75" w:right="47"/>
            </w:pPr>
            <w:r>
              <w:t xml:space="preserve">Kurangi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426F7" w14:textId="77777777" w:rsidR="000B4E52" w:rsidRDefault="00000000">
            <w:pPr>
              <w:spacing w:before="95"/>
              <w:ind w:left="75"/>
            </w:pPr>
            <w:r>
              <w:t xml:space="preserve">Stok: 10, Qty </w:t>
            </w:r>
            <w:proofErr w:type="spellStart"/>
            <w:r>
              <w:t>keluar</w:t>
            </w:r>
            <w:proofErr w:type="spellEnd"/>
            <w:r>
              <w:t>: 15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7A7C0" w14:textId="77777777" w:rsidR="000B4E52" w:rsidRDefault="00000000">
            <w:pPr>
              <w:spacing w:before="95" w:line="292" w:lineRule="auto"/>
              <w:ind w:left="75" w:right="29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B384F" w14:textId="77777777" w:rsidR="000B4E52" w:rsidRDefault="00000000">
            <w:pPr>
              <w:spacing w:before="95" w:line="292" w:lineRule="auto"/>
              <w:ind w:left="75" w:right="402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BF416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23F9847C" w14:textId="77777777" w:rsidTr="00632416">
        <w:trPr>
          <w:trHeight w:hRule="exact" w:val="72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43713" w14:textId="77777777" w:rsidR="000B4E52" w:rsidRDefault="00000000">
            <w:pPr>
              <w:spacing w:before="95"/>
              <w:ind w:left="147"/>
            </w:pPr>
            <w:r>
              <w:t>65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1AEF1" w14:textId="77777777" w:rsidR="000B4E52" w:rsidRDefault="00000000">
            <w:pPr>
              <w:spacing w:before="95" w:line="292" w:lineRule="auto"/>
              <w:ind w:left="75" w:right="170"/>
            </w:pPr>
            <w:r>
              <w:t xml:space="preserve">Kurangi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valid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121A1" w14:textId="77777777" w:rsidR="000B4E52" w:rsidRDefault="00000000">
            <w:pPr>
              <w:spacing w:before="95"/>
              <w:ind w:left="75"/>
            </w:pPr>
            <w:r>
              <w:t>Barang:</w:t>
            </w:r>
            <w:r>
              <w:rPr>
                <w:spacing w:val="-11"/>
              </w:rPr>
              <w:t xml:space="preserve"> </w:t>
            </w:r>
            <w:r>
              <w:t>Aqua, Qty: 5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3DB4E" w14:textId="77777777" w:rsidR="000B4E52" w:rsidRDefault="00000000">
            <w:pPr>
              <w:spacing w:before="95" w:line="292" w:lineRule="auto"/>
              <w:ind w:left="75" w:right="578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1138E" w14:textId="77777777" w:rsidR="000B4E52" w:rsidRDefault="00000000">
            <w:pPr>
              <w:spacing w:before="95"/>
              <w:ind w:left="75"/>
            </w:pPr>
            <w:r>
              <w:t xml:space="preserve">Stok </w:t>
            </w:r>
            <w:proofErr w:type="spellStart"/>
            <w:r>
              <w:t>berkurang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80EB8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34B41CFE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C4225" w14:textId="77777777" w:rsidR="000B4E52" w:rsidRDefault="00000000">
            <w:pPr>
              <w:spacing w:before="95"/>
              <w:ind w:left="147"/>
            </w:pPr>
            <w:r>
              <w:lastRenderedPageBreak/>
              <w:t>66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248A8" w14:textId="77777777" w:rsidR="000B4E52" w:rsidRDefault="00000000">
            <w:pPr>
              <w:spacing w:before="95" w:line="292" w:lineRule="auto"/>
              <w:ind w:left="75" w:right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filter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A05E3" w14:textId="77777777" w:rsidR="000B4E52" w:rsidRDefault="00000000">
            <w:pPr>
              <w:spacing w:before="95"/>
              <w:ind w:left="75"/>
            </w:pPr>
            <w:r>
              <w:t xml:space="preserve">Buka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0996D" w14:textId="77777777" w:rsidR="000B4E52" w:rsidRDefault="00000000">
            <w:pPr>
              <w:spacing w:before="95" w:line="292" w:lineRule="auto"/>
              <w:ind w:left="75" w:right="24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laba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ABAC5" w14:textId="77777777" w:rsidR="000B4E52" w:rsidRDefault="00000000">
            <w:pPr>
              <w:spacing w:before="95"/>
              <w:ind w:left="75"/>
            </w:pPr>
            <w:r>
              <w:t xml:space="preserve">Data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BFF0B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  <w:tr w:rsidR="000B4E52" w14:paraId="35DD2A72" w14:textId="77777777" w:rsidTr="00632416">
        <w:trPr>
          <w:trHeight w:hRule="exact" w:val="1005"/>
        </w:trPr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90780" w14:textId="77777777" w:rsidR="000B4E52" w:rsidRDefault="00000000">
            <w:pPr>
              <w:spacing w:before="95"/>
              <w:ind w:left="147"/>
            </w:pPr>
            <w:r>
              <w:t>67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1A16D" w14:textId="77777777" w:rsidR="000B4E52" w:rsidRDefault="00000000">
            <w:pPr>
              <w:spacing w:before="95" w:line="292" w:lineRule="auto"/>
              <w:ind w:left="75" w:right="3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filter </w:t>
            </w:r>
            <w:proofErr w:type="spellStart"/>
            <w:r>
              <w:t>tanggal</w:t>
            </w:r>
            <w:proofErr w:type="spellEnd"/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AAA0A" w14:textId="77777777" w:rsidR="000B4E52" w:rsidRDefault="00000000">
            <w:pPr>
              <w:spacing w:before="95"/>
              <w:ind w:left="75"/>
            </w:pPr>
            <w:proofErr w:type="spellStart"/>
            <w:r>
              <w:rPr>
                <w:spacing w:val="-14"/>
              </w:rPr>
              <w:t>T</w:t>
            </w:r>
            <w:r>
              <w:t>anggal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>:</w:t>
            </w:r>
          </w:p>
          <w:p w14:paraId="722A1A7F" w14:textId="77777777" w:rsidR="000B4E52" w:rsidRDefault="00000000">
            <w:pPr>
              <w:spacing w:before="50"/>
              <w:ind w:left="75"/>
            </w:pPr>
            <w:r>
              <w:t xml:space="preserve">2026-05-01, </w:t>
            </w:r>
            <w:proofErr w:type="spellStart"/>
            <w:r>
              <w:t>selesai</w:t>
            </w:r>
            <w:proofErr w:type="spellEnd"/>
            <w:r>
              <w:t>:</w:t>
            </w:r>
          </w:p>
          <w:p w14:paraId="5447644F" w14:textId="77777777" w:rsidR="000B4E52" w:rsidRDefault="00000000">
            <w:pPr>
              <w:spacing w:before="50"/>
              <w:ind w:left="75"/>
            </w:pPr>
            <w:r>
              <w:t>2026-05-20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01360" w14:textId="77777777" w:rsidR="000B4E52" w:rsidRDefault="00000000">
            <w:pPr>
              <w:spacing w:before="95" w:line="292" w:lineRule="auto"/>
              <w:ind w:left="75" w:right="434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filter </w:t>
            </w:r>
            <w:proofErr w:type="spellStart"/>
            <w:r>
              <w:t>tanggal</w:t>
            </w:r>
            <w:proofErr w:type="spellEnd"/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41A33" w14:textId="77777777" w:rsidR="000B4E52" w:rsidRDefault="00000000">
            <w:pPr>
              <w:spacing w:before="95"/>
              <w:ind w:left="75"/>
            </w:pPr>
            <w:r>
              <w:t xml:space="preserve">Data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terfilter</w:t>
            </w:r>
            <w:proofErr w:type="spellEnd"/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DE593" w14:textId="77777777" w:rsidR="000B4E52" w:rsidRDefault="00000000">
            <w:pPr>
              <w:spacing w:before="95"/>
              <w:ind w:left="138"/>
            </w:pPr>
            <w:r>
              <w:rPr>
                <w:spacing w:val="-22"/>
              </w:rPr>
              <w:t>V</w:t>
            </w:r>
            <w:r>
              <w:t>alid</w:t>
            </w:r>
          </w:p>
        </w:tc>
      </w:tr>
    </w:tbl>
    <w:p w14:paraId="00B21C6D" w14:textId="77777777" w:rsidR="00566E22" w:rsidRDefault="00566E22"/>
    <w:sectPr w:rsidR="00566E22">
      <w:pgSz w:w="11920" w:h="16840"/>
      <w:pgMar w:top="102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7A6"/>
    <w:multiLevelType w:val="multilevel"/>
    <w:tmpl w:val="B8B6A6A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362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E52"/>
    <w:rsid w:val="000B4E52"/>
    <w:rsid w:val="005107DC"/>
    <w:rsid w:val="00566E22"/>
    <w:rsid w:val="00632416"/>
    <w:rsid w:val="00947DB3"/>
    <w:rsid w:val="00AB65E6"/>
    <w:rsid w:val="00AD5C61"/>
    <w:rsid w:val="00B2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2B5EB77"/>
  <w15:docId w15:val="{C1411076-8D09-4730-A591-686836D8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pdate@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sir1@mail.com" TargetMode="External"/><Relationship Id="rId5" Type="http://schemas.openxmlformats.org/officeDocument/2006/relationships/hyperlink" Target="mailto:kasir@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2752</Words>
  <Characters>15690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Sulthan Hakim</cp:lastModifiedBy>
  <cp:revision>3</cp:revision>
  <dcterms:created xsi:type="dcterms:W3CDTF">2026-05-21T01:49:00Z</dcterms:created>
  <dcterms:modified xsi:type="dcterms:W3CDTF">2026-05-21T02:55:00Z</dcterms:modified>
</cp:coreProperties>
</file>